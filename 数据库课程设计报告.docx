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CBDE5" w14:textId="015D5B51" w:rsidR="0022193F" w:rsidRPr="0022193F" w:rsidRDefault="0022193F" w:rsidP="0022193F">
      <w:pPr>
        <w:rPr>
          <w:rFonts w:ascii="Times New Roman" w:eastAsia="隶书" w:hAnsi="Times New Roman" w:cs="Times New Roman"/>
          <w:sz w:val="18"/>
          <w:szCs w:val="24"/>
        </w:rPr>
      </w:pPr>
      <w:r w:rsidRPr="0022193F">
        <w:rPr>
          <w:rFonts w:ascii="Times New Roman" w:hAnsi="Times New Roman" w:cs="Times New Roman"/>
          <w:noProof/>
          <w:szCs w:val="24"/>
        </w:rPr>
        <w:drawing>
          <wp:inline distT="0" distB="0" distL="0" distR="0" wp14:anchorId="6ABFC676" wp14:editId="75816DC7">
            <wp:extent cx="681990" cy="667385"/>
            <wp:effectExtent l="0" t="0" r="381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990" cy="667385"/>
                    </a:xfrm>
                    <a:prstGeom prst="rect">
                      <a:avLst/>
                    </a:prstGeom>
                    <a:noFill/>
                    <a:ln>
                      <a:noFill/>
                    </a:ln>
                  </pic:spPr>
                </pic:pic>
              </a:graphicData>
            </a:graphic>
          </wp:inline>
        </w:drawing>
      </w:r>
    </w:p>
    <w:p w14:paraId="498DCE1C" w14:textId="6327E49A" w:rsidR="0022193F" w:rsidRPr="0022193F" w:rsidRDefault="0022193F" w:rsidP="0022193F">
      <w:pPr>
        <w:jc w:val="center"/>
        <w:rPr>
          <w:rFonts w:ascii="Times New Roman" w:eastAsia="隶书" w:hAnsi="Times New Roman" w:cs="Times New Roman"/>
          <w:sz w:val="110"/>
          <w:szCs w:val="24"/>
        </w:rPr>
      </w:pPr>
      <w:r w:rsidRPr="0022193F">
        <w:rPr>
          <w:rFonts w:ascii="Times New Roman" w:eastAsia="隶书" w:hAnsi="Times New Roman" w:cs="Times New Roman" w:hint="eastAsia"/>
          <w:noProof/>
          <w:sz w:val="110"/>
          <w:szCs w:val="24"/>
        </w:rPr>
        <w:drawing>
          <wp:inline distT="0" distB="0" distL="0" distR="0" wp14:anchorId="5A2D9367" wp14:editId="08489279">
            <wp:extent cx="3164205" cy="892810"/>
            <wp:effectExtent l="0" t="0" r="0" b="254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4205" cy="892810"/>
                    </a:xfrm>
                    <a:prstGeom prst="rect">
                      <a:avLst/>
                    </a:prstGeom>
                    <a:noFill/>
                    <a:ln>
                      <a:noFill/>
                    </a:ln>
                  </pic:spPr>
                </pic:pic>
              </a:graphicData>
            </a:graphic>
          </wp:inline>
        </w:drawing>
      </w:r>
    </w:p>
    <w:p w14:paraId="6028F2CB" w14:textId="77777777" w:rsidR="0022193F" w:rsidRPr="0022193F" w:rsidRDefault="0022193F" w:rsidP="0022193F">
      <w:pPr>
        <w:jc w:val="center"/>
        <w:rPr>
          <w:rFonts w:ascii="Times New Roman" w:eastAsia="隶书" w:hAnsi="Times New Roman" w:cs="Times New Roman"/>
          <w:szCs w:val="24"/>
        </w:rPr>
      </w:pPr>
    </w:p>
    <w:p w14:paraId="1DF741CC" w14:textId="77777777" w:rsidR="0022193F" w:rsidRPr="00F333DE" w:rsidRDefault="0022193F" w:rsidP="00F333DE">
      <w:pPr>
        <w:jc w:val="center"/>
        <w:rPr>
          <w:b/>
          <w:sz w:val="48"/>
          <w:szCs w:val="48"/>
        </w:rPr>
      </w:pPr>
      <w:r w:rsidRPr="00F333DE">
        <w:rPr>
          <w:rFonts w:hint="eastAsia"/>
          <w:b/>
          <w:sz w:val="48"/>
          <w:szCs w:val="48"/>
        </w:rPr>
        <w:t>课</w:t>
      </w:r>
      <w:r w:rsidRPr="00F333DE">
        <w:rPr>
          <w:rFonts w:hint="eastAsia"/>
          <w:b/>
          <w:sz w:val="48"/>
          <w:szCs w:val="48"/>
        </w:rPr>
        <w:t xml:space="preserve"> </w:t>
      </w:r>
      <w:r w:rsidRPr="00F333DE">
        <w:rPr>
          <w:rFonts w:hint="eastAsia"/>
          <w:b/>
          <w:sz w:val="48"/>
          <w:szCs w:val="48"/>
        </w:rPr>
        <w:t>程</w:t>
      </w:r>
      <w:r w:rsidRPr="00F333DE">
        <w:rPr>
          <w:rFonts w:hint="eastAsia"/>
          <w:b/>
          <w:sz w:val="48"/>
          <w:szCs w:val="48"/>
        </w:rPr>
        <w:t xml:space="preserve"> </w:t>
      </w:r>
      <w:r w:rsidRPr="00F333DE">
        <w:rPr>
          <w:rFonts w:hint="eastAsia"/>
          <w:b/>
          <w:sz w:val="48"/>
          <w:szCs w:val="48"/>
        </w:rPr>
        <w:t>设</w:t>
      </w:r>
      <w:r w:rsidRPr="00F333DE">
        <w:rPr>
          <w:rFonts w:hint="eastAsia"/>
          <w:b/>
          <w:sz w:val="48"/>
          <w:szCs w:val="48"/>
        </w:rPr>
        <w:t xml:space="preserve"> </w:t>
      </w:r>
      <w:r w:rsidRPr="00F333DE">
        <w:rPr>
          <w:rFonts w:hint="eastAsia"/>
          <w:b/>
          <w:sz w:val="48"/>
          <w:szCs w:val="48"/>
        </w:rPr>
        <w:t>计</w:t>
      </w:r>
    </w:p>
    <w:p w14:paraId="31A3DFBD" w14:textId="77777777" w:rsidR="0022193F" w:rsidRPr="0022193F" w:rsidRDefault="0022193F" w:rsidP="0022193F">
      <w:pPr>
        <w:jc w:val="center"/>
        <w:rPr>
          <w:rFonts w:ascii="Times New Roman" w:eastAsia="隶书" w:hAnsi="Times New Roman" w:cs="Times New Roman"/>
          <w:szCs w:val="24"/>
        </w:rPr>
      </w:pPr>
    </w:p>
    <w:p w14:paraId="76CB2B13" w14:textId="77777777" w:rsidR="0022193F" w:rsidRPr="0022193F" w:rsidRDefault="0022193F" w:rsidP="0022193F">
      <w:pPr>
        <w:ind w:firstLine="1365"/>
        <w:rPr>
          <w:rFonts w:ascii="Times New Roman" w:eastAsia="隶书" w:hAnsi="Times New Roman" w:cs="Times New Roman"/>
          <w:sz w:val="44"/>
          <w:szCs w:val="24"/>
        </w:rPr>
      </w:pPr>
      <w:r w:rsidRPr="0022193F">
        <w:rPr>
          <w:rFonts w:ascii="Times New Roman" w:eastAsia="隶书" w:hAnsi="Times New Roman" w:cs="Times New Roman" w:hint="eastAsia"/>
          <w:sz w:val="44"/>
          <w:szCs w:val="24"/>
        </w:rPr>
        <w:t xml:space="preserve"> </w:t>
      </w:r>
    </w:p>
    <w:p w14:paraId="6B407ACD" w14:textId="77777777" w:rsidR="0022193F" w:rsidRPr="0022193F" w:rsidRDefault="0022193F" w:rsidP="0022193F">
      <w:pPr>
        <w:ind w:firstLine="1365"/>
        <w:rPr>
          <w:rFonts w:ascii="Times New Roman" w:eastAsia="隶书" w:hAnsi="Times New Roman" w:cs="Times New Roman"/>
          <w:sz w:val="44"/>
          <w:szCs w:val="24"/>
        </w:rPr>
      </w:pPr>
    </w:p>
    <w:p w14:paraId="23B3F0E7" w14:textId="30996C80" w:rsidR="0022193F" w:rsidRPr="0022193F" w:rsidRDefault="0022193F" w:rsidP="0022193F">
      <w:pPr>
        <w:ind w:firstLine="2160"/>
        <w:rPr>
          <w:rFonts w:ascii="黑体" w:eastAsia="隶书" w:hAnsi="Times New Roman" w:cs="Times New Roman"/>
          <w:sz w:val="32"/>
          <w:szCs w:val="24"/>
        </w:rPr>
      </w:pPr>
      <w:r w:rsidRPr="0022193F">
        <w:rPr>
          <w:rFonts w:ascii="Times New Roman" w:eastAsia="黑体" w:hAnsi="Times New Roman" w:cs="Times New Roman" w:hint="eastAsia"/>
          <w:sz w:val="32"/>
          <w:szCs w:val="24"/>
        </w:rPr>
        <w:t>课程名称</w:t>
      </w:r>
      <w:r w:rsidRPr="0022193F">
        <w:rPr>
          <w:rFonts w:ascii="黑体" w:eastAsia="隶书" w:hAnsi="Times New Roman" w:cs="Times New Roman" w:hint="eastAsia"/>
          <w:sz w:val="32"/>
          <w:szCs w:val="24"/>
        </w:rPr>
        <w:t>__</w:t>
      </w:r>
      <w:r w:rsidRPr="0022193F">
        <w:rPr>
          <w:rFonts w:ascii="宋体" w:hAnsi="宋体" w:cs="Times New Roman" w:hint="eastAsia"/>
          <w:sz w:val="32"/>
          <w:szCs w:val="24"/>
          <w:u w:val="single"/>
        </w:rPr>
        <w:t>数据库系统课程设计</w:t>
      </w:r>
      <w:r w:rsidR="00C87601">
        <w:rPr>
          <w:rFonts w:ascii="宋体" w:hAnsi="宋体" w:cs="Times New Roman" w:hint="eastAsia"/>
          <w:sz w:val="32"/>
          <w:szCs w:val="24"/>
          <w:u w:val="single"/>
        </w:rPr>
        <w:t xml:space="preserve"> </w:t>
      </w:r>
      <w:r w:rsidRPr="0022193F">
        <w:rPr>
          <w:rFonts w:ascii="黑体" w:eastAsia="隶书" w:hAnsi="Times New Roman" w:cs="Times New Roman" w:hint="eastAsia"/>
          <w:sz w:val="32"/>
          <w:szCs w:val="24"/>
        </w:rPr>
        <w:t>_</w:t>
      </w:r>
    </w:p>
    <w:p w14:paraId="492D8D15" w14:textId="733A0E71" w:rsidR="0022193F" w:rsidRPr="0022193F" w:rsidRDefault="0022193F" w:rsidP="0022193F">
      <w:pPr>
        <w:ind w:firstLine="2160"/>
        <w:rPr>
          <w:rFonts w:ascii="黑体" w:eastAsia="隶书" w:hAnsi="Times New Roman" w:cs="Times New Roman"/>
          <w:sz w:val="32"/>
          <w:szCs w:val="24"/>
          <w:u w:val="single"/>
        </w:rPr>
      </w:pPr>
      <w:r w:rsidRPr="0022193F">
        <w:rPr>
          <w:rFonts w:ascii="Times New Roman" w:eastAsia="黑体" w:hAnsi="Times New Roman" w:cs="Times New Roman" w:hint="eastAsia"/>
          <w:sz w:val="32"/>
          <w:szCs w:val="24"/>
        </w:rPr>
        <w:t>题目名称</w:t>
      </w:r>
      <w:r>
        <w:rPr>
          <w:rFonts w:ascii="Times New Roman" w:eastAsia="黑体" w:hAnsi="Times New Roman" w:cs="Times New Roman"/>
          <w:sz w:val="32"/>
          <w:szCs w:val="24"/>
          <w:u w:val="single"/>
        </w:rPr>
        <w:t xml:space="preserve">   </w:t>
      </w:r>
      <w:r w:rsidR="00C87601" w:rsidRPr="00C87601">
        <w:rPr>
          <w:rFonts w:ascii="宋体" w:hAnsi="宋体" w:cs="Times New Roman" w:hint="eastAsia"/>
          <w:sz w:val="32"/>
          <w:szCs w:val="24"/>
          <w:u w:val="single"/>
        </w:rPr>
        <w:t>图书借阅管理系统</w:t>
      </w:r>
      <w:r>
        <w:rPr>
          <w:rFonts w:ascii="宋体" w:hAnsi="宋体" w:cs="Times New Roman" w:hint="eastAsia"/>
          <w:sz w:val="32"/>
          <w:szCs w:val="24"/>
          <w:u w:val="single"/>
        </w:rPr>
        <w:t xml:space="preserve"> </w:t>
      </w:r>
      <w:r>
        <w:rPr>
          <w:rFonts w:ascii="宋体" w:hAnsi="宋体" w:cs="Times New Roman"/>
          <w:sz w:val="32"/>
          <w:szCs w:val="24"/>
          <w:u w:val="single"/>
        </w:rPr>
        <w:t xml:space="preserve">  </w:t>
      </w:r>
    </w:p>
    <w:p w14:paraId="195A3D1F" w14:textId="78A59721" w:rsidR="0022193F" w:rsidRPr="0022193F" w:rsidRDefault="0022193F" w:rsidP="0022193F">
      <w:pPr>
        <w:ind w:firstLine="2160"/>
        <w:rPr>
          <w:rFonts w:ascii="黑体" w:eastAsia="黑体" w:hAnsi="Times New Roman" w:cs="Times New Roman"/>
          <w:sz w:val="32"/>
          <w:szCs w:val="24"/>
          <w:u w:val="single"/>
        </w:rPr>
      </w:pPr>
      <w:r w:rsidRPr="0022193F">
        <w:rPr>
          <w:rFonts w:ascii="黑体" w:eastAsia="黑体" w:hAnsi="Times New Roman" w:cs="Times New Roman" w:hint="eastAsia"/>
          <w:sz w:val="32"/>
          <w:szCs w:val="24"/>
        </w:rPr>
        <w:t>专业班级</w:t>
      </w:r>
      <w:r>
        <w:rPr>
          <w:rFonts w:ascii="黑体" w:eastAsia="黑体" w:hAnsi="Times New Roman" w:cs="Times New Roman" w:hint="eastAsia"/>
          <w:sz w:val="32"/>
          <w:szCs w:val="24"/>
          <w:u w:val="single"/>
        </w:rPr>
        <w:t xml:space="preserve"> </w:t>
      </w:r>
      <w:r>
        <w:rPr>
          <w:rFonts w:ascii="黑体" w:eastAsia="黑体" w:hAnsi="Times New Roman" w:cs="Times New Roman"/>
          <w:sz w:val="32"/>
          <w:szCs w:val="24"/>
          <w:u w:val="single"/>
        </w:rPr>
        <w:t xml:space="preserve">   </w:t>
      </w:r>
      <w:r w:rsidRPr="0022193F">
        <w:rPr>
          <w:rFonts w:ascii="宋体" w:hAnsi="宋体" w:hint="eastAsia"/>
          <w:sz w:val="32"/>
          <w:szCs w:val="32"/>
          <w:u w:val="single"/>
        </w:rPr>
        <w:t>软件工程4班</w:t>
      </w:r>
      <w:r>
        <w:rPr>
          <w:rFonts w:ascii="宋体" w:hAnsi="宋体" w:hint="eastAsia"/>
          <w:sz w:val="32"/>
          <w:szCs w:val="32"/>
          <w:u w:val="single"/>
        </w:rPr>
        <w:t xml:space="preserve"> </w:t>
      </w:r>
      <w:r>
        <w:rPr>
          <w:rFonts w:ascii="宋体" w:hAnsi="宋体"/>
          <w:sz w:val="32"/>
          <w:szCs w:val="32"/>
          <w:u w:val="single"/>
        </w:rPr>
        <w:t xml:space="preserve">     </w:t>
      </w:r>
    </w:p>
    <w:p w14:paraId="35E78A48" w14:textId="6809F454" w:rsidR="0022193F" w:rsidRPr="0022193F" w:rsidRDefault="0022193F" w:rsidP="0022193F">
      <w:pPr>
        <w:ind w:firstLine="2160"/>
        <w:rPr>
          <w:rFonts w:ascii="黑体" w:eastAsia="黑体" w:hAnsi="Times New Roman" w:cs="Times New Roman"/>
          <w:sz w:val="32"/>
          <w:szCs w:val="24"/>
          <w:u w:val="single"/>
        </w:rPr>
      </w:pPr>
      <w:r w:rsidRPr="0022193F">
        <w:rPr>
          <w:rFonts w:ascii="黑体" w:eastAsia="黑体" w:hAnsi="Times New Roman" w:cs="Times New Roman" w:hint="eastAsia"/>
          <w:sz w:val="32"/>
          <w:szCs w:val="24"/>
        </w:rPr>
        <w:t>学    号</w:t>
      </w:r>
      <w:r>
        <w:rPr>
          <w:rFonts w:ascii="Times New Roman" w:eastAsia="黑体" w:hAnsi="Times New Roman" w:cs="Times New Roman"/>
          <w:sz w:val="32"/>
          <w:szCs w:val="24"/>
          <w:u w:val="single"/>
        </w:rPr>
        <w:t xml:space="preserve">    </w:t>
      </w:r>
      <w:r w:rsidRPr="0022193F">
        <w:rPr>
          <w:rFonts w:ascii="宋体" w:hAnsi="宋体" w:cs="Times New Roman"/>
          <w:sz w:val="32"/>
          <w:szCs w:val="24"/>
          <w:u w:val="single"/>
        </w:rPr>
        <w:t xml:space="preserve"> 311500537</w:t>
      </w:r>
      <w:r w:rsidR="00C87601">
        <w:rPr>
          <w:rFonts w:ascii="宋体" w:hAnsi="宋体" w:cs="Times New Roman"/>
          <w:sz w:val="32"/>
          <w:szCs w:val="24"/>
          <w:u w:val="single"/>
        </w:rPr>
        <w:t>2</w:t>
      </w:r>
      <w:r>
        <w:rPr>
          <w:rFonts w:ascii="Times New Roman" w:eastAsia="黑体" w:hAnsi="Times New Roman" w:cs="Times New Roman"/>
          <w:sz w:val="32"/>
          <w:szCs w:val="24"/>
          <w:u w:val="single"/>
        </w:rPr>
        <w:t xml:space="preserve">       </w:t>
      </w:r>
    </w:p>
    <w:p w14:paraId="0EB0B298" w14:textId="31204F59" w:rsidR="0022193F" w:rsidRPr="0022193F" w:rsidRDefault="0022193F" w:rsidP="0022193F">
      <w:pPr>
        <w:ind w:firstLine="2160"/>
        <w:rPr>
          <w:rFonts w:ascii="黑体" w:eastAsia="黑体" w:hAnsi="Times New Roman" w:cs="Times New Roman"/>
          <w:sz w:val="32"/>
          <w:szCs w:val="24"/>
          <w:u w:val="single"/>
        </w:rPr>
      </w:pPr>
      <w:r w:rsidRPr="0022193F">
        <w:rPr>
          <w:rFonts w:ascii="黑体" w:eastAsia="黑体" w:hAnsi="Times New Roman" w:cs="Times New Roman" w:hint="eastAsia"/>
          <w:sz w:val="32"/>
          <w:szCs w:val="24"/>
        </w:rPr>
        <w:t>学生姓名</w:t>
      </w:r>
      <w:r>
        <w:rPr>
          <w:rFonts w:ascii="黑体" w:eastAsia="黑体" w:hAnsi="Times New Roman" w:cs="Times New Roman"/>
          <w:sz w:val="32"/>
          <w:szCs w:val="24"/>
          <w:u w:val="single"/>
        </w:rPr>
        <w:t xml:space="preserve">    </w:t>
      </w:r>
      <w:r w:rsidR="00C87601">
        <w:rPr>
          <w:rFonts w:ascii="黑体" w:eastAsia="黑体" w:hAnsi="Times New Roman" w:cs="Times New Roman"/>
          <w:sz w:val="32"/>
          <w:szCs w:val="24"/>
          <w:u w:val="single"/>
        </w:rPr>
        <w:t xml:space="preserve"> </w:t>
      </w:r>
      <w:r>
        <w:rPr>
          <w:rFonts w:ascii="黑体" w:eastAsia="黑体" w:hAnsi="Times New Roman" w:cs="Times New Roman"/>
          <w:sz w:val="32"/>
          <w:szCs w:val="24"/>
          <w:u w:val="single"/>
        </w:rPr>
        <w:t xml:space="preserve">  </w:t>
      </w:r>
      <w:r w:rsidR="00C87601" w:rsidRPr="00C87601">
        <w:rPr>
          <w:rFonts w:ascii="宋体" w:hAnsi="宋体" w:cs="Times New Roman" w:hint="eastAsia"/>
          <w:sz w:val="32"/>
          <w:szCs w:val="24"/>
          <w:u w:val="single"/>
        </w:rPr>
        <w:t>杨宇杰</w:t>
      </w:r>
      <w:r w:rsidRPr="0022193F">
        <w:rPr>
          <w:rFonts w:ascii="宋体" w:hAnsi="宋体" w:cs="Times New Roman" w:hint="eastAsia"/>
          <w:sz w:val="32"/>
          <w:szCs w:val="24"/>
          <w:u w:val="single"/>
        </w:rPr>
        <w:t xml:space="preserve"> </w:t>
      </w:r>
      <w:r w:rsidRPr="0022193F">
        <w:rPr>
          <w:rFonts w:ascii="宋体" w:hAnsi="宋体" w:cs="Times New Roman"/>
          <w:sz w:val="32"/>
          <w:szCs w:val="24"/>
          <w:u w:val="single"/>
        </w:rPr>
        <w:t xml:space="preserve"> </w:t>
      </w:r>
      <w:r>
        <w:rPr>
          <w:rFonts w:ascii="黑体" w:eastAsia="黑体" w:hAnsi="Times New Roman" w:cs="Times New Roman" w:hint="eastAsia"/>
          <w:sz w:val="32"/>
          <w:szCs w:val="24"/>
          <w:u w:val="single"/>
        </w:rPr>
        <w:t xml:space="preserve"> </w:t>
      </w:r>
      <w:r>
        <w:rPr>
          <w:rFonts w:ascii="黑体" w:eastAsia="黑体" w:hAnsi="Times New Roman" w:cs="Times New Roman"/>
          <w:sz w:val="32"/>
          <w:szCs w:val="24"/>
          <w:u w:val="single"/>
        </w:rPr>
        <w:t xml:space="preserve">      </w:t>
      </w:r>
    </w:p>
    <w:p w14:paraId="2BC01ACE" w14:textId="34E7AAD5" w:rsidR="0022193F" w:rsidRPr="0022193F" w:rsidRDefault="0022193F" w:rsidP="0022193F">
      <w:pPr>
        <w:ind w:firstLine="2160"/>
        <w:rPr>
          <w:rFonts w:ascii="黑体" w:eastAsia="黑体" w:hAnsi="Times New Roman" w:cs="Times New Roman"/>
          <w:sz w:val="32"/>
          <w:szCs w:val="24"/>
          <w:u w:val="single"/>
        </w:rPr>
      </w:pPr>
      <w:r w:rsidRPr="0022193F">
        <w:rPr>
          <w:rFonts w:ascii="黑体" w:eastAsia="黑体" w:hAnsi="Times New Roman" w:cs="Times New Roman" w:hint="eastAsia"/>
          <w:sz w:val="32"/>
          <w:szCs w:val="24"/>
        </w:rPr>
        <w:t>指导教师</w:t>
      </w:r>
      <w:r w:rsidRPr="0022193F">
        <w:rPr>
          <w:rFonts w:ascii="黑体" w:eastAsia="黑体" w:hAnsi="Times New Roman" w:cs="Times New Roman" w:hint="eastAsia"/>
          <w:sz w:val="32"/>
          <w:szCs w:val="24"/>
          <w:u w:val="single"/>
        </w:rPr>
        <w:t xml:space="preserve">       </w:t>
      </w:r>
      <w:r w:rsidRPr="0022193F">
        <w:rPr>
          <w:rFonts w:ascii="宋体" w:hAnsi="宋体" w:cs="Times New Roman" w:hint="eastAsia"/>
          <w:sz w:val="32"/>
          <w:szCs w:val="24"/>
          <w:u w:val="single"/>
        </w:rPr>
        <w:t>何晓桃</w:t>
      </w:r>
      <w:r w:rsidRPr="0022193F">
        <w:rPr>
          <w:rFonts w:ascii="黑体" w:eastAsia="黑体" w:hAnsi="Times New Roman" w:cs="Times New Roman" w:hint="eastAsia"/>
          <w:sz w:val="32"/>
          <w:szCs w:val="24"/>
          <w:u w:val="single"/>
        </w:rPr>
        <w:t xml:space="preserve">    </w:t>
      </w:r>
      <w:r>
        <w:rPr>
          <w:rFonts w:ascii="黑体" w:eastAsia="黑体" w:hAnsi="Times New Roman" w:cs="Times New Roman"/>
          <w:sz w:val="32"/>
          <w:szCs w:val="24"/>
          <w:u w:val="single"/>
        </w:rPr>
        <w:t xml:space="preserve"> </w:t>
      </w:r>
      <w:r w:rsidRPr="0022193F">
        <w:rPr>
          <w:rFonts w:ascii="黑体" w:eastAsia="黑体" w:hAnsi="Times New Roman" w:cs="Times New Roman" w:hint="eastAsia"/>
          <w:sz w:val="32"/>
          <w:szCs w:val="24"/>
          <w:u w:val="single"/>
        </w:rPr>
        <w:t xml:space="preserve">    </w:t>
      </w:r>
    </w:p>
    <w:p w14:paraId="03D12369" w14:textId="77777777" w:rsidR="0022193F" w:rsidRPr="0022193F" w:rsidRDefault="0022193F" w:rsidP="0022193F">
      <w:pPr>
        <w:spacing w:line="400" w:lineRule="exact"/>
        <w:rPr>
          <w:rFonts w:ascii="Times New Roman" w:eastAsia="隶书" w:hAnsi="Times New Roman" w:cs="Times New Roman"/>
          <w:sz w:val="32"/>
          <w:szCs w:val="24"/>
        </w:rPr>
      </w:pPr>
    </w:p>
    <w:p w14:paraId="09482D11" w14:textId="77777777" w:rsidR="0022193F" w:rsidRPr="0022193F" w:rsidRDefault="0022193F" w:rsidP="0022193F">
      <w:pPr>
        <w:spacing w:line="400" w:lineRule="exact"/>
        <w:rPr>
          <w:rFonts w:ascii="Times New Roman" w:eastAsia="隶书" w:hAnsi="Times New Roman" w:cs="Times New Roman"/>
          <w:sz w:val="32"/>
          <w:szCs w:val="24"/>
        </w:rPr>
      </w:pPr>
    </w:p>
    <w:p w14:paraId="30F5A850" w14:textId="2925FC8B" w:rsidR="0022193F" w:rsidRDefault="0022193F" w:rsidP="0022193F">
      <w:pPr>
        <w:spacing w:line="400" w:lineRule="exact"/>
        <w:rPr>
          <w:rFonts w:ascii="Times New Roman" w:eastAsia="隶书" w:hAnsi="Times New Roman" w:cs="Times New Roman"/>
          <w:sz w:val="32"/>
          <w:szCs w:val="24"/>
        </w:rPr>
      </w:pPr>
    </w:p>
    <w:p w14:paraId="31562941" w14:textId="77777777" w:rsidR="006934B8" w:rsidRPr="0022193F" w:rsidRDefault="006934B8" w:rsidP="0022193F">
      <w:pPr>
        <w:spacing w:line="400" w:lineRule="exact"/>
        <w:rPr>
          <w:rFonts w:ascii="Times New Roman" w:eastAsia="隶书" w:hAnsi="Times New Roman" w:cs="Times New Roman"/>
          <w:sz w:val="32"/>
          <w:szCs w:val="24"/>
        </w:rPr>
      </w:pPr>
    </w:p>
    <w:p w14:paraId="5B46D54F" w14:textId="77777777" w:rsidR="0022193F" w:rsidRPr="0022193F" w:rsidRDefault="0022193F" w:rsidP="0022193F">
      <w:pPr>
        <w:spacing w:line="400" w:lineRule="exact"/>
        <w:rPr>
          <w:rFonts w:ascii="Times New Roman" w:eastAsia="隶书" w:hAnsi="Times New Roman" w:cs="Times New Roman"/>
          <w:sz w:val="32"/>
          <w:szCs w:val="24"/>
        </w:rPr>
      </w:pPr>
    </w:p>
    <w:p w14:paraId="47722625" w14:textId="77777777" w:rsidR="0022193F" w:rsidRPr="0022193F" w:rsidRDefault="0022193F" w:rsidP="0022193F">
      <w:pPr>
        <w:spacing w:line="400" w:lineRule="exact"/>
        <w:jc w:val="center"/>
        <w:rPr>
          <w:rFonts w:ascii="Times New Roman" w:eastAsia="隶书" w:hAnsi="Times New Roman" w:cs="Times New Roman"/>
          <w:sz w:val="32"/>
          <w:szCs w:val="24"/>
        </w:rPr>
      </w:pPr>
    </w:p>
    <w:p w14:paraId="012E293F" w14:textId="77777777" w:rsidR="0022193F" w:rsidRPr="0022193F" w:rsidRDefault="0022193F" w:rsidP="0022193F">
      <w:pPr>
        <w:spacing w:line="400" w:lineRule="exact"/>
        <w:jc w:val="center"/>
        <w:rPr>
          <w:rFonts w:ascii="Times New Roman" w:eastAsia="黑体" w:hAnsi="Times New Roman" w:cs="Times New Roman"/>
          <w:sz w:val="32"/>
          <w:szCs w:val="24"/>
        </w:rPr>
      </w:pPr>
    </w:p>
    <w:p w14:paraId="36F24833" w14:textId="51796466" w:rsidR="0022193F" w:rsidRPr="006934B8" w:rsidRDefault="0022193F" w:rsidP="006934B8">
      <w:pPr>
        <w:spacing w:line="400" w:lineRule="exact"/>
        <w:ind w:firstLineChars="800" w:firstLine="2560"/>
        <w:rPr>
          <w:rFonts w:ascii="黑体" w:eastAsia="黑体" w:hAnsi="Times New Roman" w:cs="Times New Roman"/>
          <w:sz w:val="32"/>
          <w:szCs w:val="24"/>
        </w:rPr>
      </w:pPr>
      <w:r w:rsidRPr="0022193F">
        <w:rPr>
          <w:rFonts w:ascii="Times New Roman" w:eastAsia="黑体" w:hAnsi="Times New Roman" w:cs="Times New Roman" w:hint="eastAsia"/>
          <w:sz w:val="32"/>
          <w:szCs w:val="24"/>
        </w:rPr>
        <w:t>201</w:t>
      </w:r>
      <w:r w:rsidR="00B42410">
        <w:rPr>
          <w:rFonts w:ascii="Times New Roman" w:eastAsia="黑体" w:hAnsi="Times New Roman" w:cs="Times New Roman"/>
          <w:sz w:val="32"/>
          <w:szCs w:val="24"/>
        </w:rPr>
        <w:t>8</w:t>
      </w:r>
      <w:r w:rsidRPr="0022193F">
        <w:rPr>
          <w:rFonts w:ascii="黑体" w:eastAsia="黑体" w:hAnsi="Times New Roman" w:cs="Times New Roman" w:hint="eastAsia"/>
          <w:sz w:val="32"/>
          <w:szCs w:val="24"/>
        </w:rPr>
        <w:t>年</w:t>
      </w:r>
      <w:r w:rsidRPr="0022193F">
        <w:rPr>
          <w:rFonts w:ascii="Times New Roman" w:eastAsia="黑体" w:hAnsi="Times New Roman" w:cs="Times New Roman" w:hint="eastAsia"/>
          <w:sz w:val="32"/>
          <w:szCs w:val="24"/>
        </w:rPr>
        <w:t xml:space="preserve">  </w:t>
      </w:r>
      <w:r w:rsidR="00B42410">
        <w:rPr>
          <w:rFonts w:ascii="Times New Roman" w:eastAsia="黑体" w:hAnsi="Times New Roman" w:cs="Times New Roman"/>
          <w:sz w:val="32"/>
          <w:szCs w:val="24"/>
        </w:rPr>
        <w:t>1</w:t>
      </w:r>
      <w:r w:rsidRPr="0022193F">
        <w:rPr>
          <w:rFonts w:ascii="Times New Roman" w:eastAsia="黑体" w:hAnsi="Times New Roman" w:cs="Times New Roman" w:hint="eastAsia"/>
          <w:sz w:val="32"/>
          <w:szCs w:val="24"/>
        </w:rPr>
        <w:t xml:space="preserve">  </w:t>
      </w:r>
      <w:r w:rsidRPr="0022193F">
        <w:rPr>
          <w:rFonts w:ascii="黑体" w:eastAsia="黑体" w:hAnsi="Times New Roman" w:cs="Times New Roman" w:hint="eastAsia"/>
          <w:sz w:val="32"/>
          <w:szCs w:val="24"/>
        </w:rPr>
        <w:t>月</w:t>
      </w:r>
      <w:r w:rsidRPr="0022193F">
        <w:rPr>
          <w:rFonts w:ascii="Times New Roman" w:eastAsia="黑体" w:hAnsi="Times New Roman" w:cs="Times New Roman" w:hint="eastAsia"/>
          <w:sz w:val="32"/>
          <w:szCs w:val="24"/>
        </w:rPr>
        <w:t xml:space="preserve">  </w:t>
      </w:r>
      <w:r w:rsidR="00F333DE">
        <w:rPr>
          <w:rFonts w:ascii="Times New Roman" w:eastAsia="黑体" w:hAnsi="Times New Roman" w:cs="Times New Roman"/>
          <w:sz w:val="32"/>
          <w:szCs w:val="24"/>
        </w:rPr>
        <w:t>9</w:t>
      </w:r>
      <w:r w:rsidRPr="0022193F">
        <w:rPr>
          <w:rFonts w:ascii="Times New Roman" w:eastAsia="黑体" w:hAnsi="Times New Roman" w:cs="Times New Roman" w:hint="eastAsia"/>
          <w:sz w:val="32"/>
          <w:szCs w:val="24"/>
        </w:rPr>
        <w:t xml:space="preserve"> </w:t>
      </w:r>
      <w:r w:rsidRPr="0022193F">
        <w:rPr>
          <w:rFonts w:ascii="黑体" w:eastAsia="黑体" w:hAnsi="Times New Roman" w:cs="Times New Roman" w:hint="eastAsia"/>
          <w:sz w:val="32"/>
          <w:szCs w:val="24"/>
        </w:rPr>
        <w:t>日</w:t>
      </w:r>
    </w:p>
    <w:p w14:paraId="774DF01F" w14:textId="11F366EA" w:rsidR="00F333DE" w:rsidRDefault="00F333DE"/>
    <w:p w14:paraId="41BFCE36" w14:textId="77777777" w:rsidR="00F333DE" w:rsidRDefault="00F333DE">
      <w:pPr>
        <w:widowControl/>
        <w:jc w:val="left"/>
      </w:pPr>
      <w:r>
        <w:br w:type="page"/>
      </w:r>
    </w:p>
    <w:p w14:paraId="49C47CC5" w14:textId="7656D816" w:rsidR="00F333DE" w:rsidRDefault="00F333DE">
      <w:pPr>
        <w:widowControl/>
        <w:jc w:val="left"/>
      </w:pPr>
      <w:r>
        <w:lastRenderedPageBreak/>
        <w:br w:type="page"/>
      </w:r>
    </w:p>
    <w:sdt>
      <w:sdtPr>
        <w:rPr>
          <w:rFonts w:asciiTheme="minorHAnsi" w:eastAsia="宋体" w:hAnsiTheme="minorHAnsi" w:cstheme="minorBidi"/>
          <w:color w:val="auto"/>
          <w:kern w:val="2"/>
          <w:sz w:val="24"/>
          <w:szCs w:val="22"/>
          <w:lang w:val="zh-CN"/>
        </w:rPr>
        <w:id w:val="716701137"/>
        <w:docPartObj>
          <w:docPartGallery w:val="Table of Contents"/>
          <w:docPartUnique/>
        </w:docPartObj>
      </w:sdtPr>
      <w:sdtEndPr>
        <w:rPr>
          <w:b/>
          <w:bCs/>
        </w:rPr>
      </w:sdtEndPr>
      <w:sdtContent>
        <w:p w14:paraId="464CAB8B" w14:textId="203C13AF" w:rsidR="00F333DE" w:rsidRPr="00F333DE" w:rsidRDefault="001854F5" w:rsidP="001854F5">
          <w:pPr>
            <w:pStyle w:val="TOC"/>
            <w:tabs>
              <w:tab w:val="center" w:pos="4153"/>
              <w:tab w:val="left" w:pos="5664"/>
            </w:tabs>
            <w:rPr>
              <w:rFonts w:ascii="宋体" w:eastAsia="宋体" w:hAnsi="宋体"/>
              <w:b/>
              <w:color w:val="auto"/>
              <w:sz w:val="48"/>
              <w:szCs w:val="36"/>
            </w:rPr>
          </w:pPr>
          <w:r>
            <w:rPr>
              <w:lang w:val="zh-CN"/>
            </w:rPr>
            <w:tab/>
          </w:r>
          <w:r w:rsidR="00F333DE" w:rsidRPr="00F333DE">
            <w:rPr>
              <w:rFonts w:ascii="宋体" w:eastAsia="宋体" w:hAnsi="宋体"/>
              <w:b/>
              <w:color w:val="auto"/>
              <w:sz w:val="48"/>
              <w:szCs w:val="36"/>
              <w:lang w:val="zh-CN"/>
            </w:rPr>
            <w:t>目录</w:t>
          </w:r>
          <w:r>
            <w:rPr>
              <w:rFonts w:ascii="宋体" w:eastAsia="宋体" w:hAnsi="宋体"/>
              <w:b/>
              <w:color w:val="auto"/>
              <w:sz w:val="48"/>
              <w:szCs w:val="36"/>
              <w:lang w:val="zh-CN"/>
            </w:rPr>
            <w:tab/>
          </w:r>
        </w:p>
        <w:p w14:paraId="33ED1034" w14:textId="0DC9A8BE" w:rsidR="001854F5" w:rsidRPr="00B53847" w:rsidRDefault="00F333DE" w:rsidP="00B53847">
          <w:pPr>
            <w:pStyle w:val="11"/>
            <w:rPr>
              <w:rFonts w:ascii="宋体" w:hAnsi="宋体"/>
              <w:b/>
              <w:noProof/>
            </w:rPr>
          </w:pPr>
          <w:r w:rsidRPr="00B53847">
            <w:rPr>
              <w:rFonts w:ascii="宋体" w:hAnsi="宋体"/>
              <w:b/>
            </w:rPr>
            <w:fldChar w:fldCharType="begin"/>
          </w:r>
          <w:r w:rsidRPr="00B53847">
            <w:rPr>
              <w:rFonts w:ascii="宋体" w:hAnsi="宋体"/>
              <w:b/>
            </w:rPr>
            <w:instrText xml:space="preserve"> TOC \o "1-3" \h \z \u </w:instrText>
          </w:r>
          <w:r w:rsidRPr="00B53847">
            <w:rPr>
              <w:rFonts w:ascii="宋体" w:hAnsi="宋体"/>
              <w:b/>
            </w:rPr>
            <w:fldChar w:fldCharType="separate"/>
          </w:r>
          <w:hyperlink w:anchor="_Toc503266917" w:history="1">
            <w:r w:rsidR="001854F5" w:rsidRPr="00B53847">
              <w:rPr>
                <w:rStyle w:val="ab"/>
                <w:rFonts w:ascii="宋体" w:hAnsi="宋体"/>
                <w:b/>
                <w:noProof/>
                <w:szCs w:val="24"/>
              </w:rPr>
              <w:t>一、引言</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_Toc503266917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6</w:t>
            </w:r>
            <w:r w:rsidR="001854F5" w:rsidRPr="00B53847">
              <w:rPr>
                <w:rFonts w:ascii="宋体" w:hAnsi="宋体"/>
                <w:b/>
                <w:noProof/>
                <w:webHidden/>
              </w:rPr>
              <w:fldChar w:fldCharType="end"/>
            </w:r>
          </w:hyperlink>
        </w:p>
        <w:p w14:paraId="28936599" w14:textId="406CCC7B"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18" w:history="1">
            <w:r w:rsidR="001854F5" w:rsidRPr="00B53847">
              <w:rPr>
                <w:rStyle w:val="ab"/>
                <w:rFonts w:ascii="宋体" w:hAnsi="宋体"/>
                <w:b/>
                <w:noProof/>
                <w:szCs w:val="24"/>
              </w:rPr>
              <w:t>1.1 课程设计选题</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_Toc503266918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6</w:t>
            </w:r>
            <w:r w:rsidR="001854F5" w:rsidRPr="00B53847">
              <w:rPr>
                <w:rFonts w:ascii="宋体" w:hAnsi="宋体"/>
                <w:b/>
                <w:noProof/>
                <w:webHidden/>
                <w:szCs w:val="24"/>
              </w:rPr>
              <w:fldChar w:fldCharType="end"/>
            </w:r>
          </w:hyperlink>
        </w:p>
        <w:p w14:paraId="39AD55BB" w14:textId="7AC3C74F"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19" w:history="1">
            <w:r w:rsidR="001854F5" w:rsidRPr="00B53847">
              <w:rPr>
                <w:rStyle w:val="ab"/>
                <w:rFonts w:ascii="宋体" w:hAnsi="宋体"/>
                <w:b/>
                <w:noProof/>
                <w:szCs w:val="24"/>
              </w:rPr>
              <w:t>1.2 课程设计目的</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_Toc503266919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6</w:t>
            </w:r>
            <w:r w:rsidR="001854F5" w:rsidRPr="00B53847">
              <w:rPr>
                <w:rFonts w:ascii="宋体" w:hAnsi="宋体"/>
                <w:b/>
                <w:noProof/>
                <w:webHidden/>
                <w:szCs w:val="24"/>
              </w:rPr>
              <w:fldChar w:fldCharType="end"/>
            </w:r>
          </w:hyperlink>
        </w:p>
        <w:p w14:paraId="49BEB4C9" w14:textId="6436B4B3"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20" w:history="1">
            <w:r w:rsidR="001854F5" w:rsidRPr="00B53847">
              <w:rPr>
                <w:rStyle w:val="ab"/>
                <w:rFonts w:ascii="宋体" w:hAnsi="宋体"/>
                <w:b/>
                <w:noProof/>
                <w:szCs w:val="24"/>
              </w:rPr>
              <w:t>1.3 本选题的设计背景</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_Toc503266920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6</w:t>
            </w:r>
            <w:r w:rsidR="001854F5" w:rsidRPr="00B53847">
              <w:rPr>
                <w:rFonts w:ascii="宋体" w:hAnsi="宋体"/>
                <w:b/>
                <w:noProof/>
                <w:webHidden/>
                <w:szCs w:val="24"/>
              </w:rPr>
              <w:fldChar w:fldCharType="end"/>
            </w:r>
          </w:hyperlink>
        </w:p>
        <w:p w14:paraId="342A524B" w14:textId="22538B14"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21" w:history="1">
            <w:r w:rsidR="001854F5" w:rsidRPr="00B53847">
              <w:rPr>
                <w:rStyle w:val="ab"/>
                <w:rFonts w:ascii="宋体" w:hAnsi="宋体"/>
                <w:b/>
                <w:noProof/>
                <w:szCs w:val="24"/>
              </w:rPr>
              <w:t>1.4 相关技术介绍</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_Toc503266921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6</w:t>
            </w:r>
            <w:r w:rsidR="001854F5" w:rsidRPr="00B53847">
              <w:rPr>
                <w:rFonts w:ascii="宋体" w:hAnsi="宋体"/>
                <w:b/>
                <w:noProof/>
                <w:webHidden/>
                <w:szCs w:val="24"/>
              </w:rPr>
              <w:fldChar w:fldCharType="end"/>
            </w:r>
          </w:hyperlink>
        </w:p>
        <w:p w14:paraId="56A3E7D4" w14:textId="774810AE"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22" w:history="1">
            <w:r w:rsidR="001854F5" w:rsidRPr="00B53847">
              <w:rPr>
                <w:rStyle w:val="ab"/>
                <w:rFonts w:ascii="宋体" w:hAnsi="宋体"/>
                <w:b/>
                <w:noProof/>
                <w:szCs w:val="24"/>
              </w:rPr>
              <w:t>1.5 项目开发环境与工具</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_Toc503266922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7</w:t>
            </w:r>
            <w:r w:rsidR="001854F5" w:rsidRPr="00B53847">
              <w:rPr>
                <w:rFonts w:ascii="宋体" w:hAnsi="宋体"/>
                <w:b/>
                <w:noProof/>
                <w:webHidden/>
                <w:szCs w:val="24"/>
              </w:rPr>
              <w:fldChar w:fldCharType="end"/>
            </w:r>
          </w:hyperlink>
        </w:p>
        <w:p w14:paraId="69018F06" w14:textId="0C5B33C1" w:rsidR="001854F5" w:rsidRPr="00B53847" w:rsidRDefault="00DC31F1" w:rsidP="00B53847">
          <w:pPr>
            <w:pStyle w:val="11"/>
            <w:rPr>
              <w:rFonts w:ascii="宋体" w:hAnsi="宋体"/>
              <w:b/>
              <w:noProof/>
            </w:rPr>
          </w:pPr>
          <w:hyperlink w:anchor="_Toc503266923" w:history="1">
            <w:r w:rsidR="001854F5" w:rsidRPr="00B53847">
              <w:rPr>
                <w:rStyle w:val="ab"/>
                <w:rFonts w:ascii="宋体" w:hAnsi="宋体"/>
                <w:b/>
                <w:noProof/>
                <w:szCs w:val="24"/>
              </w:rPr>
              <w:t>二、需求分析</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_Toc503266923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8</w:t>
            </w:r>
            <w:r w:rsidR="001854F5" w:rsidRPr="00B53847">
              <w:rPr>
                <w:rFonts w:ascii="宋体" w:hAnsi="宋体"/>
                <w:b/>
                <w:noProof/>
                <w:webHidden/>
              </w:rPr>
              <w:fldChar w:fldCharType="end"/>
            </w:r>
          </w:hyperlink>
        </w:p>
        <w:p w14:paraId="7BD8BF4E" w14:textId="39435F95"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24" w:history="1">
            <w:r w:rsidR="001854F5" w:rsidRPr="00B53847">
              <w:rPr>
                <w:rStyle w:val="ab"/>
                <w:rFonts w:ascii="宋体" w:hAnsi="宋体"/>
                <w:b/>
                <w:noProof/>
                <w:szCs w:val="24"/>
              </w:rPr>
              <w:t>2.1 信息需求</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_Toc503266924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8</w:t>
            </w:r>
            <w:r w:rsidR="001854F5" w:rsidRPr="00B53847">
              <w:rPr>
                <w:rFonts w:ascii="宋体" w:hAnsi="宋体"/>
                <w:b/>
                <w:noProof/>
                <w:webHidden/>
                <w:szCs w:val="24"/>
              </w:rPr>
              <w:fldChar w:fldCharType="end"/>
            </w:r>
          </w:hyperlink>
        </w:p>
        <w:p w14:paraId="45300347" w14:textId="2F96E2EC"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25" w:history="1">
            <w:r w:rsidR="001854F5" w:rsidRPr="00B53847">
              <w:rPr>
                <w:rStyle w:val="ab"/>
                <w:rFonts w:ascii="宋体" w:hAnsi="宋体"/>
                <w:b/>
                <w:noProof/>
                <w:szCs w:val="24"/>
              </w:rPr>
              <w:t>2.2 系统需求概述</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_Toc503266925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9</w:t>
            </w:r>
            <w:r w:rsidR="001854F5" w:rsidRPr="00B53847">
              <w:rPr>
                <w:rFonts w:ascii="宋体" w:hAnsi="宋体"/>
                <w:b/>
                <w:noProof/>
                <w:webHidden/>
                <w:szCs w:val="24"/>
              </w:rPr>
              <w:fldChar w:fldCharType="end"/>
            </w:r>
          </w:hyperlink>
        </w:p>
        <w:p w14:paraId="5DFAA304" w14:textId="338508B9"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26" w:history="1">
            <w:r w:rsidR="001854F5" w:rsidRPr="00B53847">
              <w:rPr>
                <w:rStyle w:val="ab"/>
                <w:rFonts w:ascii="宋体" w:hAnsi="宋体"/>
                <w:b/>
                <w:noProof/>
                <w:szCs w:val="24"/>
              </w:rPr>
              <w:t>2.3 功能需求</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_Toc503266926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9</w:t>
            </w:r>
            <w:r w:rsidR="001854F5" w:rsidRPr="00B53847">
              <w:rPr>
                <w:rFonts w:ascii="宋体" w:hAnsi="宋体"/>
                <w:b/>
                <w:noProof/>
                <w:webHidden/>
                <w:szCs w:val="24"/>
              </w:rPr>
              <w:fldChar w:fldCharType="end"/>
            </w:r>
          </w:hyperlink>
        </w:p>
        <w:p w14:paraId="734CC3B1" w14:textId="78F29E7C"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27" w:history="1">
            <w:r w:rsidR="001854F5" w:rsidRPr="00B53847">
              <w:rPr>
                <w:rStyle w:val="ab"/>
                <w:rFonts w:ascii="宋体" w:hAnsi="宋体"/>
                <w:b/>
                <w:noProof/>
                <w:szCs w:val="24"/>
              </w:rPr>
              <w:t>2.4 安全性与完整性需求</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_Toc503266927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10</w:t>
            </w:r>
            <w:r w:rsidR="001854F5" w:rsidRPr="00B53847">
              <w:rPr>
                <w:rFonts w:ascii="宋体" w:hAnsi="宋体"/>
                <w:b/>
                <w:noProof/>
                <w:webHidden/>
                <w:szCs w:val="24"/>
              </w:rPr>
              <w:fldChar w:fldCharType="end"/>
            </w:r>
          </w:hyperlink>
        </w:p>
        <w:p w14:paraId="62FC4513" w14:textId="57EBE7BD"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28" w:history="1">
            <w:r w:rsidR="001854F5" w:rsidRPr="00B53847">
              <w:rPr>
                <w:rStyle w:val="ab"/>
                <w:rFonts w:ascii="宋体" w:hAnsi="宋体"/>
                <w:b/>
                <w:noProof/>
                <w:szCs w:val="24"/>
              </w:rPr>
              <w:t>2.5 数据字典</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_Toc503266928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11</w:t>
            </w:r>
            <w:r w:rsidR="001854F5" w:rsidRPr="00B53847">
              <w:rPr>
                <w:rFonts w:ascii="宋体" w:hAnsi="宋体"/>
                <w:b/>
                <w:noProof/>
                <w:webHidden/>
                <w:szCs w:val="24"/>
              </w:rPr>
              <w:fldChar w:fldCharType="end"/>
            </w:r>
          </w:hyperlink>
        </w:p>
        <w:p w14:paraId="02F2D9C6" w14:textId="21DD2578" w:rsidR="001854F5" w:rsidRPr="00B53847" w:rsidRDefault="00DC31F1" w:rsidP="00B53847">
          <w:pPr>
            <w:pStyle w:val="11"/>
            <w:rPr>
              <w:rFonts w:ascii="宋体" w:hAnsi="宋体"/>
              <w:b/>
              <w:noProof/>
            </w:rPr>
          </w:pPr>
          <w:hyperlink w:anchor="_Toc503266929" w:history="1">
            <w:r w:rsidR="001854F5" w:rsidRPr="00B53847">
              <w:rPr>
                <w:rStyle w:val="ab"/>
                <w:rFonts w:ascii="宋体" w:hAnsi="宋体"/>
                <w:b/>
                <w:noProof/>
                <w:szCs w:val="24"/>
              </w:rPr>
              <w:t>三、概念结构设计</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_Toc503266929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15</w:t>
            </w:r>
            <w:r w:rsidR="001854F5" w:rsidRPr="00B53847">
              <w:rPr>
                <w:rFonts w:ascii="宋体" w:hAnsi="宋体"/>
                <w:b/>
                <w:noProof/>
                <w:webHidden/>
              </w:rPr>
              <w:fldChar w:fldCharType="end"/>
            </w:r>
          </w:hyperlink>
        </w:p>
        <w:p w14:paraId="39993BAD" w14:textId="4E1B2B7B"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30" w:history="1">
            <w:r w:rsidR="001854F5" w:rsidRPr="00B53847">
              <w:rPr>
                <w:rStyle w:val="ab"/>
                <w:rFonts w:ascii="宋体" w:hAnsi="宋体"/>
                <w:b/>
                <w:noProof/>
                <w:szCs w:val="24"/>
              </w:rPr>
              <w:t>3.1 概念模型：ER图</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_Toc503266930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15</w:t>
            </w:r>
            <w:r w:rsidR="001854F5" w:rsidRPr="00B53847">
              <w:rPr>
                <w:rFonts w:ascii="宋体" w:hAnsi="宋体"/>
                <w:b/>
                <w:noProof/>
                <w:webHidden/>
                <w:szCs w:val="24"/>
              </w:rPr>
              <w:fldChar w:fldCharType="end"/>
            </w:r>
          </w:hyperlink>
        </w:p>
        <w:p w14:paraId="46931EE9" w14:textId="3BF32278" w:rsidR="001854F5" w:rsidRPr="00B53847" w:rsidRDefault="00DC31F1" w:rsidP="00B53847">
          <w:pPr>
            <w:pStyle w:val="11"/>
            <w:rPr>
              <w:rFonts w:ascii="宋体" w:hAnsi="宋体"/>
              <w:b/>
              <w:noProof/>
            </w:rPr>
          </w:pPr>
          <w:hyperlink w:anchor="_Toc503266931" w:history="1">
            <w:r w:rsidR="001854F5" w:rsidRPr="00B53847">
              <w:rPr>
                <w:rStyle w:val="ab"/>
                <w:rFonts w:ascii="宋体" w:hAnsi="宋体"/>
                <w:b/>
                <w:noProof/>
                <w:szCs w:val="24"/>
              </w:rPr>
              <w:t>四、逻辑结构设计</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_Toc503266931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16</w:t>
            </w:r>
            <w:r w:rsidR="001854F5" w:rsidRPr="00B53847">
              <w:rPr>
                <w:rFonts w:ascii="宋体" w:hAnsi="宋体"/>
                <w:b/>
                <w:noProof/>
                <w:webHidden/>
              </w:rPr>
              <w:fldChar w:fldCharType="end"/>
            </w:r>
          </w:hyperlink>
        </w:p>
        <w:p w14:paraId="1515B0EE" w14:textId="3B6118DC"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32" w:history="1">
            <w:r w:rsidR="001854F5" w:rsidRPr="00B53847">
              <w:rPr>
                <w:rStyle w:val="ab"/>
                <w:rFonts w:ascii="宋体" w:hAnsi="宋体"/>
                <w:b/>
                <w:noProof/>
                <w:szCs w:val="24"/>
              </w:rPr>
              <w:t>4.1 关系模型：所有表结构及范式分析等</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_Toc503266932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16</w:t>
            </w:r>
            <w:r w:rsidR="001854F5" w:rsidRPr="00B53847">
              <w:rPr>
                <w:rFonts w:ascii="宋体" w:hAnsi="宋体"/>
                <w:b/>
                <w:noProof/>
                <w:webHidden/>
                <w:szCs w:val="24"/>
              </w:rPr>
              <w:fldChar w:fldCharType="end"/>
            </w:r>
          </w:hyperlink>
        </w:p>
        <w:p w14:paraId="7C315D98" w14:textId="558968C3"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33" w:history="1">
            <w:r w:rsidR="001854F5" w:rsidRPr="00B53847">
              <w:rPr>
                <w:rStyle w:val="ab"/>
                <w:rFonts w:ascii="宋体" w:hAnsi="宋体"/>
                <w:b/>
                <w:noProof/>
                <w:szCs w:val="24"/>
              </w:rPr>
              <w:t>4.2 用户子模式</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_Toc503266933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17</w:t>
            </w:r>
            <w:r w:rsidR="001854F5" w:rsidRPr="00B53847">
              <w:rPr>
                <w:rFonts w:ascii="宋体" w:hAnsi="宋体"/>
                <w:b/>
                <w:noProof/>
                <w:webHidden/>
                <w:szCs w:val="24"/>
              </w:rPr>
              <w:fldChar w:fldCharType="end"/>
            </w:r>
          </w:hyperlink>
        </w:p>
        <w:p w14:paraId="0CE086D5" w14:textId="33339935"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34" w:history="1">
            <w:r w:rsidR="001854F5" w:rsidRPr="00B53847">
              <w:rPr>
                <w:rStyle w:val="ab"/>
                <w:rFonts w:ascii="宋体" w:hAnsi="宋体"/>
                <w:b/>
                <w:noProof/>
                <w:szCs w:val="24"/>
              </w:rPr>
              <w:t>4.3 应用程序功能模块图</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_Toc503266934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17</w:t>
            </w:r>
            <w:r w:rsidR="001854F5" w:rsidRPr="00B53847">
              <w:rPr>
                <w:rFonts w:ascii="宋体" w:hAnsi="宋体"/>
                <w:b/>
                <w:noProof/>
                <w:webHidden/>
                <w:szCs w:val="24"/>
              </w:rPr>
              <w:fldChar w:fldCharType="end"/>
            </w:r>
          </w:hyperlink>
        </w:p>
        <w:p w14:paraId="1CA1618A" w14:textId="36D7C691"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35" w:history="1">
            <w:r w:rsidR="001854F5" w:rsidRPr="00B53847">
              <w:rPr>
                <w:rStyle w:val="ab"/>
                <w:rFonts w:ascii="宋体" w:hAnsi="宋体"/>
                <w:b/>
                <w:noProof/>
                <w:szCs w:val="24"/>
              </w:rPr>
              <w:t>4.4 安全性（用户类别和权限）设计和实现说明</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_Toc503266935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17</w:t>
            </w:r>
            <w:r w:rsidR="001854F5" w:rsidRPr="00B53847">
              <w:rPr>
                <w:rFonts w:ascii="宋体" w:hAnsi="宋体"/>
                <w:b/>
                <w:noProof/>
                <w:webHidden/>
                <w:szCs w:val="24"/>
              </w:rPr>
              <w:fldChar w:fldCharType="end"/>
            </w:r>
          </w:hyperlink>
        </w:p>
        <w:p w14:paraId="76279B89" w14:textId="69EDC262"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36" w:history="1">
            <w:r w:rsidR="001854F5" w:rsidRPr="00B53847">
              <w:rPr>
                <w:rStyle w:val="ab"/>
                <w:rFonts w:ascii="宋体" w:hAnsi="宋体"/>
                <w:b/>
                <w:noProof/>
                <w:szCs w:val="24"/>
              </w:rPr>
              <w:t>4.5 完整性（主、外码和用户自定义的完整性约束）设计和说明</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_Toc503266936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18</w:t>
            </w:r>
            <w:r w:rsidR="001854F5" w:rsidRPr="00B53847">
              <w:rPr>
                <w:rFonts w:ascii="宋体" w:hAnsi="宋体"/>
                <w:b/>
                <w:noProof/>
                <w:webHidden/>
                <w:szCs w:val="24"/>
              </w:rPr>
              <w:fldChar w:fldCharType="end"/>
            </w:r>
          </w:hyperlink>
        </w:p>
        <w:p w14:paraId="6886BDA5" w14:textId="797E2012" w:rsidR="001854F5" w:rsidRPr="00B53847" w:rsidRDefault="00DC31F1" w:rsidP="00B53847">
          <w:pPr>
            <w:pStyle w:val="11"/>
            <w:rPr>
              <w:rFonts w:ascii="宋体" w:hAnsi="宋体"/>
              <w:b/>
              <w:noProof/>
            </w:rPr>
          </w:pPr>
          <w:hyperlink w:anchor="_Toc503266937" w:history="1">
            <w:r w:rsidR="001854F5" w:rsidRPr="00B53847">
              <w:rPr>
                <w:rStyle w:val="ab"/>
                <w:rFonts w:ascii="宋体" w:hAnsi="宋体"/>
                <w:b/>
                <w:noProof/>
                <w:szCs w:val="24"/>
              </w:rPr>
              <w:t>五、数据库物理设计</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_Toc503266937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18</w:t>
            </w:r>
            <w:r w:rsidR="001854F5" w:rsidRPr="00B53847">
              <w:rPr>
                <w:rFonts w:ascii="宋体" w:hAnsi="宋体"/>
                <w:b/>
                <w:noProof/>
                <w:webHidden/>
              </w:rPr>
              <w:fldChar w:fldCharType="end"/>
            </w:r>
          </w:hyperlink>
        </w:p>
        <w:p w14:paraId="14264BEB" w14:textId="12402BE3"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38" w:history="1">
            <w:r w:rsidR="001854F5" w:rsidRPr="00B53847">
              <w:rPr>
                <w:rStyle w:val="ab"/>
                <w:rFonts w:ascii="宋体" w:hAnsi="宋体"/>
                <w:b/>
                <w:noProof/>
                <w:szCs w:val="24"/>
              </w:rPr>
              <w:t>5.1 所有索引的定义</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_Toc503266938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18</w:t>
            </w:r>
            <w:r w:rsidR="001854F5" w:rsidRPr="00B53847">
              <w:rPr>
                <w:rFonts w:ascii="宋体" w:hAnsi="宋体"/>
                <w:b/>
                <w:noProof/>
                <w:webHidden/>
                <w:szCs w:val="24"/>
              </w:rPr>
              <w:fldChar w:fldCharType="end"/>
            </w:r>
          </w:hyperlink>
        </w:p>
        <w:p w14:paraId="1C3B3C35" w14:textId="451461D8"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39" w:history="1">
            <w:r w:rsidR="001854F5" w:rsidRPr="00B53847">
              <w:rPr>
                <w:rStyle w:val="ab"/>
                <w:rFonts w:ascii="宋体" w:hAnsi="宋体"/>
                <w:b/>
                <w:noProof/>
                <w:szCs w:val="24"/>
              </w:rPr>
              <w:t>5.2 数据的存放位置说明</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_Toc503266939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19</w:t>
            </w:r>
            <w:r w:rsidR="001854F5" w:rsidRPr="00B53847">
              <w:rPr>
                <w:rFonts w:ascii="宋体" w:hAnsi="宋体"/>
                <w:b/>
                <w:noProof/>
                <w:webHidden/>
                <w:szCs w:val="24"/>
              </w:rPr>
              <w:fldChar w:fldCharType="end"/>
            </w:r>
          </w:hyperlink>
        </w:p>
        <w:p w14:paraId="27817BD2" w14:textId="4B6D63CB"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40" w:history="1">
            <w:r w:rsidR="001854F5" w:rsidRPr="00B53847">
              <w:rPr>
                <w:rStyle w:val="ab"/>
                <w:rFonts w:ascii="宋体" w:hAnsi="宋体"/>
                <w:b/>
                <w:noProof/>
                <w:szCs w:val="24"/>
              </w:rPr>
              <w:t>5.3 系统配置说明</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_Toc503266940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19</w:t>
            </w:r>
            <w:r w:rsidR="001854F5" w:rsidRPr="00B53847">
              <w:rPr>
                <w:rFonts w:ascii="宋体" w:hAnsi="宋体"/>
                <w:b/>
                <w:noProof/>
                <w:webHidden/>
                <w:szCs w:val="24"/>
              </w:rPr>
              <w:fldChar w:fldCharType="end"/>
            </w:r>
          </w:hyperlink>
        </w:p>
        <w:p w14:paraId="2D77F477" w14:textId="61778D94"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41" w:history="1">
            <w:r w:rsidR="001854F5" w:rsidRPr="00B53847">
              <w:rPr>
                <w:rStyle w:val="ab"/>
                <w:rFonts w:ascii="宋体" w:hAnsi="宋体"/>
                <w:b/>
                <w:noProof/>
                <w:szCs w:val="24"/>
              </w:rPr>
              <w:t>5.4 模块设计（模块IPO图）</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_Toc503266941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20</w:t>
            </w:r>
            <w:r w:rsidR="001854F5" w:rsidRPr="00B53847">
              <w:rPr>
                <w:rFonts w:ascii="宋体" w:hAnsi="宋体"/>
                <w:b/>
                <w:noProof/>
                <w:webHidden/>
                <w:szCs w:val="24"/>
              </w:rPr>
              <w:fldChar w:fldCharType="end"/>
            </w:r>
          </w:hyperlink>
        </w:p>
        <w:p w14:paraId="6DEA5684" w14:textId="76A14181" w:rsidR="001854F5" w:rsidRPr="00B53847" w:rsidRDefault="00DC31F1" w:rsidP="00B53847">
          <w:pPr>
            <w:pStyle w:val="11"/>
            <w:rPr>
              <w:rFonts w:ascii="宋体" w:hAnsi="宋体"/>
              <w:b/>
              <w:noProof/>
            </w:rPr>
          </w:pPr>
          <w:hyperlink w:anchor="_Toc503266942" w:history="1">
            <w:r w:rsidR="001854F5" w:rsidRPr="00B53847">
              <w:rPr>
                <w:rStyle w:val="ab"/>
                <w:rFonts w:ascii="宋体" w:hAnsi="宋体"/>
                <w:b/>
                <w:noProof/>
                <w:szCs w:val="24"/>
              </w:rPr>
              <w:t>六、数据库实施</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_Toc503266942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23</w:t>
            </w:r>
            <w:r w:rsidR="001854F5" w:rsidRPr="00B53847">
              <w:rPr>
                <w:rFonts w:ascii="宋体" w:hAnsi="宋体"/>
                <w:b/>
                <w:noProof/>
                <w:webHidden/>
              </w:rPr>
              <w:fldChar w:fldCharType="end"/>
            </w:r>
          </w:hyperlink>
        </w:p>
        <w:p w14:paraId="5205E543" w14:textId="04CA7295"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43" w:history="1">
            <w:r w:rsidR="001854F5" w:rsidRPr="00B53847">
              <w:rPr>
                <w:rStyle w:val="ab"/>
                <w:rFonts w:ascii="宋体" w:hAnsi="宋体"/>
                <w:b/>
                <w:noProof/>
                <w:szCs w:val="24"/>
              </w:rPr>
              <w:t>6.1 数据库备份</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_Toc503266943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23</w:t>
            </w:r>
            <w:r w:rsidR="001854F5" w:rsidRPr="00B53847">
              <w:rPr>
                <w:rFonts w:ascii="宋体" w:hAnsi="宋体"/>
                <w:b/>
                <w:noProof/>
                <w:webHidden/>
                <w:szCs w:val="24"/>
              </w:rPr>
              <w:fldChar w:fldCharType="end"/>
            </w:r>
          </w:hyperlink>
        </w:p>
        <w:p w14:paraId="473916FA" w14:textId="25F0B90A"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44" w:history="1">
            <w:r w:rsidR="001854F5" w:rsidRPr="00B53847">
              <w:rPr>
                <w:rStyle w:val="ab"/>
                <w:rFonts w:ascii="宋体" w:hAnsi="宋体"/>
                <w:b/>
                <w:noProof/>
                <w:szCs w:val="24"/>
              </w:rPr>
              <w:t>6.2 恢复方案</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_Toc503266944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25</w:t>
            </w:r>
            <w:r w:rsidR="001854F5" w:rsidRPr="00B53847">
              <w:rPr>
                <w:rFonts w:ascii="宋体" w:hAnsi="宋体"/>
                <w:b/>
                <w:noProof/>
                <w:webHidden/>
                <w:szCs w:val="24"/>
              </w:rPr>
              <w:fldChar w:fldCharType="end"/>
            </w:r>
          </w:hyperlink>
        </w:p>
        <w:p w14:paraId="74335447" w14:textId="235AF284" w:rsidR="001854F5" w:rsidRPr="00B53847" w:rsidRDefault="00DC31F1" w:rsidP="00B53847">
          <w:pPr>
            <w:pStyle w:val="11"/>
            <w:rPr>
              <w:rFonts w:ascii="宋体" w:hAnsi="宋体"/>
              <w:b/>
              <w:noProof/>
            </w:rPr>
          </w:pPr>
          <w:hyperlink w:anchor="_Toc503266945" w:history="1">
            <w:r w:rsidR="001854F5" w:rsidRPr="00B53847">
              <w:rPr>
                <w:rStyle w:val="ab"/>
                <w:rFonts w:ascii="宋体" w:hAnsi="宋体"/>
                <w:b/>
                <w:noProof/>
                <w:szCs w:val="24"/>
              </w:rPr>
              <w:t>七、数据库运行与维护</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_Toc503266945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26</w:t>
            </w:r>
            <w:r w:rsidR="001854F5" w:rsidRPr="00B53847">
              <w:rPr>
                <w:rFonts w:ascii="宋体" w:hAnsi="宋体"/>
                <w:b/>
                <w:noProof/>
                <w:webHidden/>
              </w:rPr>
              <w:fldChar w:fldCharType="end"/>
            </w:r>
          </w:hyperlink>
        </w:p>
        <w:p w14:paraId="7035115D" w14:textId="3D0BBC8C"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46" w:history="1">
            <w:r w:rsidR="001854F5" w:rsidRPr="00B53847">
              <w:rPr>
                <w:rStyle w:val="ab"/>
                <w:rFonts w:ascii="宋体" w:hAnsi="宋体"/>
                <w:b/>
                <w:noProof/>
                <w:szCs w:val="24"/>
              </w:rPr>
              <w:t>7.1 系统使用说明</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_Toc503266946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26</w:t>
            </w:r>
            <w:r w:rsidR="001854F5" w:rsidRPr="00B53847">
              <w:rPr>
                <w:rFonts w:ascii="宋体" w:hAnsi="宋体"/>
                <w:b/>
                <w:noProof/>
                <w:webHidden/>
                <w:szCs w:val="24"/>
              </w:rPr>
              <w:fldChar w:fldCharType="end"/>
            </w:r>
          </w:hyperlink>
        </w:p>
        <w:p w14:paraId="3EE81A71" w14:textId="5FEBD3FD" w:rsidR="001854F5" w:rsidRPr="00B53847" w:rsidRDefault="00DC31F1" w:rsidP="001854F5">
          <w:pPr>
            <w:pStyle w:val="21"/>
            <w:tabs>
              <w:tab w:val="right" w:leader="dot" w:pos="8296"/>
            </w:tabs>
            <w:spacing w:line="288" w:lineRule="auto"/>
            <w:ind w:left="480"/>
            <w:rPr>
              <w:rFonts w:ascii="宋体" w:hAnsi="宋体"/>
              <w:b/>
              <w:noProof/>
              <w:szCs w:val="24"/>
            </w:rPr>
          </w:pPr>
          <w:hyperlink w:anchor="_Toc503266947" w:history="1">
            <w:r w:rsidR="001854F5" w:rsidRPr="00B53847">
              <w:rPr>
                <w:rStyle w:val="ab"/>
                <w:rFonts w:ascii="宋体" w:hAnsi="宋体"/>
                <w:b/>
                <w:noProof/>
                <w:szCs w:val="24"/>
              </w:rPr>
              <w:t>7.2 系统测试方案和测试报告</w:t>
            </w:r>
            <w:r w:rsidR="001854F5" w:rsidRPr="00B53847">
              <w:rPr>
                <w:rFonts w:ascii="宋体" w:hAnsi="宋体"/>
                <w:b/>
                <w:noProof/>
                <w:webHidden/>
                <w:szCs w:val="24"/>
              </w:rPr>
              <w:tab/>
            </w:r>
            <w:r w:rsidR="001854F5" w:rsidRPr="00B53847">
              <w:rPr>
                <w:rFonts w:ascii="宋体" w:hAnsi="宋体"/>
                <w:b/>
                <w:noProof/>
                <w:webHidden/>
                <w:szCs w:val="24"/>
              </w:rPr>
              <w:fldChar w:fldCharType="begin"/>
            </w:r>
            <w:r w:rsidR="001854F5" w:rsidRPr="00B53847">
              <w:rPr>
                <w:rFonts w:ascii="宋体" w:hAnsi="宋体"/>
                <w:b/>
                <w:noProof/>
                <w:webHidden/>
                <w:szCs w:val="24"/>
              </w:rPr>
              <w:instrText xml:space="preserve"> PAGEREF _Toc503266947 \h </w:instrText>
            </w:r>
            <w:r w:rsidR="001854F5" w:rsidRPr="00B53847">
              <w:rPr>
                <w:rFonts w:ascii="宋体" w:hAnsi="宋体"/>
                <w:b/>
                <w:noProof/>
                <w:webHidden/>
                <w:szCs w:val="24"/>
              </w:rPr>
            </w:r>
            <w:r w:rsidR="001854F5" w:rsidRPr="00B53847">
              <w:rPr>
                <w:rFonts w:ascii="宋体" w:hAnsi="宋体"/>
                <w:b/>
                <w:noProof/>
                <w:webHidden/>
                <w:szCs w:val="24"/>
              </w:rPr>
              <w:fldChar w:fldCharType="separate"/>
            </w:r>
            <w:r w:rsidR="001854F5" w:rsidRPr="00B53847">
              <w:rPr>
                <w:rFonts w:ascii="宋体" w:hAnsi="宋体"/>
                <w:b/>
                <w:noProof/>
                <w:webHidden/>
                <w:szCs w:val="24"/>
              </w:rPr>
              <w:t>31</w:t>
            </w:r>
            <w:r w:rsidR="001854F5" w:rsidRPr="00B53847">
              <w:rPr>
                <w:rFonts w:ascii="宋体" w:hAnsi="宋体"/>
                <w:b/>
                <w:noProof/>
                <w:webHidden/>
                <w:szCs w:val="24"/>
              </w:rPr>
              <w:fldChar w:fldCharType="end"/>
            </w:r>
          </w:hyperlink>
        </w:p>
        <w:p w14:paraId="694B2C0D" w14:textId="73168725" w:rsidR="001854F5" w:rsidRPr="00B53847" w:rsidRDefault="00DC31F1" w:rsidP="00B53847">
          <w:pPr>
            <w:pStyle w:val="11"/>
            <w:rPr>
              <w:rFonts w:ascii="宋体" w:hAnsi="宋体"/>
              <w:b/>
              <w:noProof/>
            </w:rPr>
          </w:pPr>
          <w:hyperlink w:anchor="_Toc503266948" w:history="1">
            <w:r w:rsidR="001854F5" w:rsidRPr="00B53847">
              <w:rPr>
                <w:rStyle w:val="ab"/>
                <w:rFonts w:ascii="宋体" w:hAnsi="宋体"/>
                <w:b/>
                <w:noProof/>
                <w:szCs w:val="24"/>
              </w:rPr>
              <w:t>八、系统安装说明</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_Toc503266948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35</w:t>
            </w:r>
            <w:r w:rsidR="001854F5" w:rsidRPr="00B53847">
              <w:rPr>
                <w:rFonts w:ascii="宋体" w:hAnsi="宋体"/>
                <w:b/>
                <w:noProof/>
                <w:webHidden/>
              </w:rPr>
              <w:fldChar w:fldCharType="end"/>
            </w:r>
          </w:hyperlink>
        </w:p>
        <w:p w14:paraId="03E5E81C" w14:textId="424B8470" w:rsidR="001854F5" w:rsidRPr="00B53847" w:rsidRDefault="00DC31F1" w:rsidP="00B53847">
          <w:pPr>
            <w:pStyle w:val="11"/>
            <w:rPr>
              <w:rFonts w:ascii="宋体" w:hAnsi="宋体"/>
              <w:b/>
              <w:noProof/>
            </w:rPr>
          </w:pPr>
          <w:hyperlink w:anchor="_Toc503266949" w:history="1">
            <w:r w:rsidR="001854F5" w:rsidRPr="00B53847">
              <w:rPr>
                <w:rStyle w:val="ab"/>
                <w:rFonts w:ascii="宋体" w:hAnsi="宋体"/>
                <w:b/>
                <w:noProof/>
                <w:szCs w:val="24"/>
              </w:rPr>
              <w:t>九、收获和体会</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_Toc503266949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36</w:t>
            </w:r>
            <w:r w:rsidR="001854F5" w:rsidRPr="00B53847">
              <w:rPr>
                <w:rFonts w:ascii="宋体" w:hAnsi="宋体"/>
                <w:b/>
                <w:noProof/>
                <w:webHidden/>
              </w:rPr>
              <w:fldChar w:fldCharType="end"/>
            </w:r>
          </w:hyperlink>
        </w:p>
        <w:p w14:paraId="2606378A" w14:textId="6624890A" w:rsidR="001854F5" w:rsidRPr="00B53847" w:rsidRDefault="00DC31F1" w:rsidP="00B53847">
          <w:pPr>
            <w:pStyle w:val="11"/>
            <w:rPr>
              <w:rFonts w:ascii="宋体" w:hAnsi="宋体"/>
              <w:b/>
              <w:noProof/>
            </w:rPr>
          </w:pPr>
          <w:hyperlink w:anchor="_Toc503266950" w:history="1">
            <w:r w:rsidR="001854F5" w:rsidRPr="00B53847">
              <w:rPr>
                <w:rStyle w:val="ab"/>
                <w:rFonts w:ascii="宋体" w:hAnsi="宋体"/>
                <w:b/>
                <w:noProof/>
                <w:szCs w:val="24"/>
              </w:rPr>
              <w:t>十、附录</w:t>
            </w:r>
            <w:r w:rsidR="001854F5" w:rsidRPr="00B53847">
              <w:rPr>
                <w:rFonts w:ascii="宋体" w:hAnsi="宋体"/>
                <w:b/>
                <w:noProof/>
                <w:webHidden/>
              </w:rPr>
              <w:tab/>
            </w:r>
            <w:r w:rsidR="001854F5" w:rsidRPr="00B53847">
              <w:rPr>
                <w:rFonts w:ascii="宋体" w:hAnsi="宋体"/>
                <w:b/>
                <w:noProof/>
                <w:webHidden/>
              </w:rPr>
              <w:fldChar w:fldCharType="begin"/>
            </w:r>
            <w:r w:rsidR="001854F5" w:rsidRPr="00B53847">
              <w:rPr>
                <w:rFonts w:ascii="宋体" w:hAnsi="宋体"/>
                <w:b/>
                <w:noProof/>
                <w:webHidden/>
              </w:rPr>
              <w:instrText xml:space="preserve"> PAGEREF _Toc503266950 \h </w:instrText>
            </w:r>
            <w:r w:rsidR="001854F5" w:rsidRPr="00B53847">
              <w:rPr>
                <w:rFonts w:ascii="宋体" w:hAnsi="宋体"/>
                <w:b/>
                <w:noProof/>
                <w:webHidden/>
              </w:rPr>
            </w:r>
            <w:r w:rsidR="001854F5" w:rsidRPr="00B53847">
              <w:rPr>
                <w:rFonts w:ascii="宋体" w:hAnsi="宋体"/>
                <w:b/>
                <w:noProof/>
                <w:webHidden/>
              </w:rPr>
              <w:fldChar w:fldCharType="separate"/>
            </w:r>
            <w:r w:rsidR="001854F5" w:rsidRPr="00B53847">
              <w:rPr>
                <w:rFonts w:ascii="宋体" w:hAnsi="宋体"/>
                <w:b/>
                <w:noProof/>
                <w:webHidden/>
              </w:rPr>
              <w:t>37</w:t>
            </w:r>
            <w:r w:rsidR="001854F5" w:rsidRPr="00B53847">
              <w:rPr>
                <w:rFonts w:ascii="宋体" w:hAnsi="宋体"/>
                <w:b/>
                <w:noProof/>
                <w:webHidden/>
              </w:rPr>
              <w:fldChar w:fldCharType="end"/>
            </w:r>
          </w:hyperlink>
        </w:p>
        <w:p w14:paraId="7CACC876" w14:textId="0602C931" w:rsidR="00F333DE" w:rsidRDefault="00F333DE" w:rsidP="001854F5">
          <w:pPr>
            <w:spacing w:line="288" w:lineRule="auto"/>
          </w:pPr>
          <w:r w:rsidRPr="00B53847">
            <w:rPr>
              <w:rFonts w:ascii="宋体" w:hAnsi="宋体"/>
              <w:b/>
              <w:bCs/>
              <w:szCs w:val="24"/>
              <w:lang w:val="zh-CN"/>
            </w:rPr>
            <w:fldChar w:fldCharType="end"/>
          </w:r>
        </w:p>
      </w:sdtContent>
    </w:sdt>
    <w:p w14:paraId="2F4F15FA" w14:textId="390A1622" w:rsidR="00F333DE" w:rsidRDefault="00F333DE" w:rsidP="00015387">
      <w:pPr>
        <w:widowControl/>
        <w:jc w:val="left"/>
        <w:sectPr w:rsidR="00F333DE">
          <w:pgSz w:w="11906" w:h="16838"/>
          <w:pgMar w:top="1440" w:right="1800" w:bottom="1440" w:left="1800" w:header="851" w:footer="992" w:gutter="0"/>
          <w:cols w:space="425"/>
          <w:docGrid w:type="lines" w:linePitch="312"/>
        </w:sectPr>
      </w:pPr>
    </w:p>
    <w:p w14:paraId="33872528" w14:textId="77777777" w:rsidR="0022193F" w:rsidRDefault="0022193F">
      <w:pPr>
        <w:sectPr w:rsidR="0022193F">
          <w:pgSz w:w="11906" w:h="16838"/>
          <w:pgMar w:top="1440" w:right="1800" w:bottom="1440" w:left="1800" w:header="851" w:footer="992" w:gutter="0"/>
          <w:cols w:space="425"/>
          <w:docGrid w:type="lines" w:linePitch="312"/>
        </w:sectPr>
      </w:pPr>
    </w:p>
    <w:p w14:paraId="62BCEBBB" w14:textId="77777777" w:rsidR="002375F5" w:rsidRDefault="004035C8" w:rsidP="008B3E48">
      <w:pPr>
        <w:pStyle w:val="1"/>
        <w:numPr>
          <w:ilvl w:val="0"/>
          <w:numId w:val="1"/>
        </w:numPr>
      </w:pPr>
      <w:bookmarkStart w:id="0" w:name="_Toc503266917"/>
      <w:r>
        <w:rPr>
          <w:rFonts w:hint="eastAsia"/>
        </w:rPr>
        <w:lastRenderedPageBreak/>
        <w:t>引言</w:t>
      </w:r>
      <w:bookmarkEnd w:id="0"/>
    </w:p>
    <w:p w14:paraId="2C75F5CE" w14:textId="09E5A442" w:rsidR="00076FF5" w:rsidRDefault="002375F5" w:rsidP="002375F5">
      <w:pPr>
        <w:pStyle w:val="2"/>
      </w:pPr>
      <w:bookmarkStart w:id="1" w:name="_Toc503266918"/>
      <w:r>
        <w:rPr>
          <w:rFonts w:hint="eastAsia"/>
        </w:rPr>
        <w:t>1</w:t>
      </w:r>
      <w:r>
        <w:t xml:space="preserve">.1 </w:t>
      </w:r>
      <w:r w:rsidR="00076FF5">
        <w:rPr>
          <w:rFonts w:hint="eastAsia"/>
        </w:rPr>
        <w:t>课程设计选题</w:t>
      </w:r>
      <w:bookmarkEnd w:id="1"/>
    </w:p>
    <w:p w14:paraId="18ED3A76" w14:textId="77777777" w:rsidR="002375F5" w:rsidRDefault="007B2FA4" w:rsidP="002375F5">
      <w:r>
        <w:rPr>
          <w:rFonts w:hint="eastAsia"/>
        </w:rPr>
        <w:t>《</w:t>
      </w:r>
      <w:r w:rsidR="00106E3C" w:rsidRPr="00106E3C">
        <w:rPr>
          <w:rFonts w:hint="eastAsia"/>
        </w:rPr>
        <w:t>图书借阅管理系统</w:t>
      </w:r>
      <w:r>
        <w:rPr>
          <w:rFonts w:hint="eastAsia"/>
        </w:rPr>
        <w:t>》</w:t>
      </w:r>
    </w:p>
    <w:p w14:paraId="5F84772E" w14:textId="49DB1B1E" w:rsidR="007B2FA4" w:rsidRDefault="002375F5" w:rsidP="002375F5">
      <w:pPr>
        <w:pStyle w:val="2"/>
      </w:pPr>
      <w:bookmarkStart w:id="2" w:name="_Toc503266919"/>
      <w:r>
        <w:rPr>
          <w:rFonts w:hint="eastAsia"/>
        </w:rPr>
        <w:t>1</w:t>
      </w:r>
      <w:r>
        <w:t xml:space="preserve">.2 </w:t>
      </w:r>
      <w:r w:rsidR="00076FF5">
        <w:rPr>
          <w:rFonts w:hint="eastAsia"/>
        </w:rPr>
        <w:t>课程设计目的</w:t>
      </w:r>
      <w:bookmarkEnd w:id="2"/>
    </w:p>
    <w:p w14:paraId="3ACFD0FC" w14:textId="5191370D" w:rsidR="007B2FA4" w:rsidRPr="007B2FA4" w:rsidRDefault="007B2FA4" w:rsidP="00106E3C">
      <w:pPr>
        <w:spacing w:line="288" w:lineRule="auto"/>
        <w:ind w:firstLineChars="200" w:firstLine="480"/>
      </w:pPr>
      <w:r w:rsidRPr="007B2FA4">
        <w:rPr>
          <w:rFonts w:hint="eastAsia"/>
        </w:rPr>
        <w:t>按照关系型数据库的基本原理，综合运用所学的基本知识，设计开发一个小型的管理信息系统。通过对一个实际问题的分析、设计与实现，将原理与应用相结合，使学生学会如何把书本上学到的知识用于解决实际问题，培养学生的动手能力，另一方面，使学生能深入理解和灵活掌握教学内容。</w:t>
      </w:r>
    </w:p>
    <w:p w14:paraId="326CAA98" w14:textId="0885A3B2" w:rsidR="00076FF5" w:rsidRDefault="002375F5" w:rsidP="002375F5">
      <w:pPr>
        <w:pStyle w:val="2"/>
      </w:pPr>
      <w:bookmarkStart w:id="3" w:name="_Toc503266920"/>
      <w:r>
        <w:rPr>
          <w:rFonts w:hint="eastAsia"/>
        </w:rPr>
        <w:t>1</w:t>
      </w:r>
      <w:r>
        <w:t xml:space="preserve">.3 </w:t>
      </w:r>
      <w:r w:rsidR="00E604EF">
        <w:rPr>
          <w:rFonts w:hint="eastAsia"/>
        </w:rPr>
        <w:t>本选题的设计背景</w:t>
      </w:r>
      <w:bookmarkEnd w:id="3"/>
    </w:p>
    <w:p w14:paraId="3F203618" w14:textId="77777777" w:rsidR="00106E3C" w:rsidRPr="00106E3C" w:rsidRDefault="00106E3C" w:rsidP="00106E3C">
      <w:pPr>
        <w:spacing w:line="288" w:lineRule="auto"/>
        <w:ind w:firstLineChars="200" w:firstLine="480"/>
      </w:pPr>
      <w:r w:rsidRPr="00106E3C">
        <w:rPr>
          <w:rFonts w:hint="eastAsia"/>
        </w:rPr>
        <w:t>当今时代是飞速发展的信息时代。在各行各业中离不开信息处理，这正是计算机被广泛应用于信息管理系统的环境。计算机的最大好处在于利用它能够进行信息管理。使用计算机进行信息控制，不仅提高了工作效率，而且大大的提高了其安全性。</w:t>
      </w:r>
    </w:p>
    <w:p w14:paraId="51C802D8" w14:textId="77777777" w:rsidR="00106E3C" w:rsidRPr="00106E3C" w:rsidRDefault="00106E3C" w:rsidP="00106E3C">
      <w:pPr>
        <w:spacing w:line="288" w:lineRule="auto"/>
        <w:ind w:firstLineChars="200" w:firstLine="480"/>
      </w:pPr>
      <w:r w:rsidRPr="00106E3C">
        <w:rPr>
          <w:rFonts w:hint="eastAsia"/>
        </w:rPr>
        <w:t>尤其对于复杂的信息管理，计算机能够充分发挥它的优越性。计算机进行信息管理与信息管理系统的开发密切相关，系统的开发是系统管理的前提。本系统就是为了管理好图书馆信息而设计的。</w:t>
      </w:r>
    </w:p>
    <w:p w14:paraId="5AC08454" w14:textId="0016E49C" w:rsidR="00FB174D" w:rsidRDefault="00106E3C" w:rsidP="002F109E">
      <w:pPr>
        <w:spacing w:line="288" w:lineRule="auto"/>
        <w:ind w:firstLineChars="200" w:firstLine="480"/>
      </w:pPr>
      <w:r w:rsidRPr="00106E3C">
        <w:rPr>
          <w:rFonts w:hint="eastAsia"/>
        </w:rPr>
        <w:t>图书馆作为一种信息资源的集散地，图书和用户借阅资料繁多，包含很多的信息数据的管理，现今己有很多图书馆都配备了图书借阅管理系统（在高校图书馆尤为常见），方便读者对所需图书的查找借阅及管理员对图书的管理。据调查，在未引入图书借阅管理系统之前，图书馆对信息管理的主要方式是基于文本、表格等纸介质的手工处理，对于图书借阅情况（如借书天数、超过限定借书时间的天数）的统计和核实等往往采用对借书卡的人工检查进行，对借阅者的借阅权限、以及借阅天数等用人工计算、手抄进行。数据信息处理工作量大，容易出错；由于数据繁多，容易丢失，且不易查找。总的来说，缺乏系统，规范的信息管理手段。因此，随着技术的发展，开发适合图书馆自身情况的图书借阅管理系统便成了一种趋势。本课设就是在这样的背景下，参考多数高校的图书借阅管理系统而进行开发的。</w:t>
      </w:r>
    </w:p>
    <w:p w14:paraId="094CEC7F" w14:textId="77777777" w:rsidR="002F109E" w:rsidRDefault="002F109E" w:rsidP="002F109E">
      <w:pPr>
        <w:spacing w:line="288" w:lineRule="auto"/>
        <w:ind w:firstLineChars="200" w:firstLine="480"/>
      </w:pPr>
    </w:p>
    <w:p w14:paraId="2073CD01" w14:textId="42FC9772" w:rsidR="002375F5" w:rsidRPr="002375F5" w:rsidRDefault="002375F5" w:rsidP="002375F5">
      <w:pPr>
        <w:pStyle w:val="2"/>
      </w:pPr>
      <w:bookmarkStart w:id="4" w:name="_Toc470880944"/>
      <w:bookmarkStart w:id="5" w:name="_Toc503266921"/>
      <w:r w:rsidRPr="002375F5">
        <w:rPr>
          <w:rFonts w:hint="eastAsia"/>
        </w:rPr>
        <w:t>1.</w:t>
      </w:r>
      <w:r>
        <w:t>4</w:t>
      </w:r>
      <w:r w:rsidRPr="002375F5">
        <w:t xml:space="preserve"> 相关技术介绍</w:t>
      </w:r>
      <w:bookmarkEnd w:id="4"/>
      <w:bookmarkEnd w:id="5"/>
    </w:p>
    <w:p w14:paraId="158C6918" w14:textId="77777777" w:rsidR="002375F5" w:rsidRPr="002375F5" w:rsidRDefault="002375F5" w:rsidP="00FB174D">
      <w:r w:rsidRPr="002375F5">
        <w:rPr>
          <w:rFonts w:hint="eastAsia"/>
          <w:b/>
        </w:rPr>
        <w:t>1.</w:t>
      </w:r>
      <w:r w:rsidRPr="002375F5">
        <w:rPr>
          <w:b/>
        </w:rPr>
        <w:t>数据库技术介绍：</w:t>
      </w:r>
      <w:r w:rsidRPr="002F109E">
        <w:rPr>
          <w:rFonts w:ascii="宋体" w:hAnsi="宋体"/>
        </w:rPr>
        <w:t>数据库技术是信息系统的一个核心技术。是一种计算机辅助</w:t>
      </w:r>
      <w:r w:rsidRPr="002F109E">
        <w:rPr>
          <w:rFonts w:ascii="宋体" w:hAnsi="宋体"/>
        </w:rPr>
        <w:lastRenderedPageBreak/>
        <w:t>管理数据的方法，它研究如何组织和存储数据，如何高效地获取和处理数据。是通过研究</w:t>
      </w:r>
      <w:hyperlink r:id="rId10" w:tgtFrame="_blank" w:history="1">
        <w:r w:rsidRPr="002F109E">
          <w:rPr>
            <w:rStyle w:val="ab"/>
            <w:rFonts w:ascii="宋体" w:hAnsi="宋体"/>
            <w:color w:val="000000" w:themeColor="text1"/>
            <w:u w:val="none"/>
          </w:rPr>
          <w:t>数据库</w:t>
        </w:r>
      </w:hyperlink>
      <w:r w:rsidRPr="002F109E">
        <w:rPr>
          <w:rFonts w:ascii="宋体" w:hAnsi="宋体"/>
        </w:rPr>
        <w:t>的结构、存储、设计、管理以及应用的基本理论和实现方法，并利用这些理论来实现对</w:t>
      </w:r>
      <w:hyperlink r:id="rId11" w:tgtFrame="_blank" w:history="1">
        <w:r w:rsidRPr="002F109E">
          <w:rPr>
            <w:rStyle w:val="ab"/>
            <w:rFonts w:ascii="宋体" w:hAnsi="宋体"/>
            <w:color w:val="000000" w:themeColor="text1"/>
            <w:u w:val="none"/>
          </w:rPr>
          <w:t>数据库</w:t>
        </w:r>
      </w:hyperlink>
      <w:r w:rsidRPr="002F109E">
        <w:rPr>
          <w:rFonts w:ascii="宋体" w:hAnsi="宋体"/>
          <w:color w:val="000000" w:themeColor="text1"/>
        </w:rPr>
        <w:t>中的</w:t>
      </w:r>
      <w:hyperlink r:id="rId12" w:tgtFrame="_blank" w:history="1">
        <w:r w:rsidRPr="002F109E">
          <w:rPr>
            <w:rStyle w:val="ab"/>
            <w:rFonts w:ascii="宋体" w:hAnsi="宋体"/>
            <w:color w:val="000000" w:themeColor="text1"/>
            <w:u w:val="none"/>
          </w:rPr>
          <w:t>数据</w:t>
        </w:r>
      </w:hyperlink>
      <w:r w:rsidRPr="002F109E">
        <w:rPr>
          <w:rFonts w:ascii="宋体" w:hAnsi="宋体"/>
        </w:rPr>
        <w:t>进行处理、分析和理解的技术。即：数据库技术是研究、管理和应用数据库的一门软件科学。</w:t>
      </w:r>
    </w:p>
    <w:p w14:paraId="46A88D5E" w14:textId="77777777" w:rsidR="002375F5" w:rsidRPr="002375F5" w:rsidRDefault="002375F5" w:rsidP="00FB174D"/>
    <w:p w14:paraId="4B442C36" w14:textId="77777777" w:rsidR="002375F5" w:rsidRPr="002375F5" w:rsidRDefault="002375F5" w:rsidP="00FB174D">
      <w:pPr>
        <w:spacing w:line="288" w:lineRule="auto"/>
      </w:pPr>
      <w:r w:rsidRPr="002375F5">
        <w:rPr>
          <w:b/>
        </w:rPr>
        <w:t>2</w:t>
      </w:r>
      <w:r w:rsidRPr="002375F5">
        <w:rPr>
          <w:rFonts w:hint="eastAsia"/>
          <w:b/>
        </w:rPr>
        <w:t>.Java</w:t>
      </w:r>
      <w:r w:rsidRPr="002375F5">
        <w:rPr>
          <w:b/>
        </w:rPr>
        <w:t>开发技术：</w:t>
      </w:r>
      <w:hyperlink r:id="rId13" w:tgtFrame="_blank" w:history="1">
        <w:r w:rsidRPr="002F109E">
          <w:rPr>
            <w:rStyle w:val="ab"/>
            <w:rFonts w:ascii="宋体" w:hAnsi="宋体"/>
            <w:color w:val="000000" w:themeColor="text1"/>
            <w:u w:val="none"/>
          </w:rPr>
          <w:t>Java</w:t>
        </w:r>
      </w:hyperlink>
      <w:r w:rsidRPr="002F109E">
        <w:rPr>
          <w:rFonts w:ascii="宋体" w:hAnsi="宋体"/>
          <w:color w:val="000000" w:themeColor="text1"/>
        </w:rPr>
        <w:t>是一门</w:t>
      </w:r>
      <w:hyperlink r:id="rId14" w:tgtFrame="_blank" w:history="1">
        <w:r w:rsidRPr="002F109E">
          <w:rPr>
            <w:rStyle w:val="ab"/>
            <w:rFonts w:ascii="宋体" w:hAnsi="宋体"/>
            <w:color w:val="000000" w:themeColor="text1"/>
            <w:u w:val="none"/>
          </w:rPr>
          <w:t>面向对象</w:t>
        </w:r>
      </w:hyperlink>
      <w:r w:rsidRPr="002F109E">
        <w:rPr>
          <w:rFonts w:ascii="宋体" w:hAnsi="宋体"/>
          <w:color w:val="000000" w:themeColor="text1"/>
        </w:rPr>
        <w:t>编程语言，不仅吸收了</w:t>
      </w:r>
      <w:hyperlink r:id="rId15" w:tgtFrame="_blank" w:history="1">
        <w:r w:rsidRPr="002F109E">
          <w:rPr>
            <w:rStyle w:val="ab"/>
            <w:rFonts w:ascii="宋体" w:hAnsi="宋体"/>
            <w:color w:val="000000" w:themeColor="text1"/>
            <w:u w:val="none"/>
          </w:rPr>
          <w:t>C++</w:t>
        </w:r>
      </w:hyperlink>
      <w:r w:rsidRPr="002F109E">
        <w:rPr>
          <w:rFonts w:ascii="宋体" w:hAnsi="宋体"/>
          <w:color w:val="000000" w:themeColor="text1"/>
        </w:rPr>
        <w:t>语言的各种优点，还摒弃了C++里难以理解的</w:t>
      </w:r>
      <w:hyperlink r:id="rId16" w:tgtFrame="_blank" w:history="1">
        <w:r w:rsidRPr="002F109E">
          <w:rPr>
            <w:rStyle w:val="ab"/>
            <w:rFonts w:ascii="宋体" w:hAnsi="宋体"/>
            <w:color w:val="000000" w:themeColor="text1"/>
            <w:u w:val="none"/>
          </w:rPr>
          <w:t>多继承</w:t>
        </w:r>
      </w:hyperlink>
      <w:r w:rsidRPr="002F109E">
        <w:rPr>
          <w:rFonts w:ascii="宋体" w:hAnsi="宋体"/>
          <w:color w:val="000000" w:themeColor="text1"/>
        </w:rPr>
        <w:t>、</w:t>
      </w:r>
      <w:hyperlink r:id="rId17" w:tgtFrame="_blank" w:history="1">
        <w:r w:rsidRPr="002F109E">
          <w:rPr>
            <w:rStyle w:val="ab"/>
            <w:rFonts w:ascii="宋体" w:hAnsi="宋体"/>
            <w:color w:val="000000" w:themeColor="text1"/>
            <w:u w:val="none"/>
          </w:rPr>
          <w:t>指针</w:t>
        </w:r>
      </w:hyperlink>
      <w:r w:rsidRPr="002F109E">
        <w:rPr>
          <w:rFonts w:ascii="宋体" w:hAnsi="宋体"/>
          <w:color w:val="000000" w:themeColor="text1"/>
        </w:rPr>
        <w:t>等概念，因此Java语言具有功能强大和简单易用两个特征。Java语言作为静态面向对象编程语言的代表，极好地实现了面向对象理论，允许程序员以优雅的思维方式进行复杂的编程。Java具有简单性、面向对象、</w:t>
      </w:r>
      <w:hyperlink r:id="rId18" w:tgtFrame="_blank" w:history="1">
        <w:r w:rsidRPr="002F109E">
          <w:rPr>
            <w:rStyle w:val="ab"/>
            <w:rFonts w:ascii="宋体" w:hAnsi="宋体"/>
            <w:color w:val="000000" w:themeColor="text1"/>
            <w:u w:val="none"/>
          </w:rPr>
          <w:t>分布式</w:t>
        </w:r>
      </w:hyperlink>
      <w:r w:rsidRPr="002F109E">
        <w:rPr>
          <w:rFonts w:ascii="宋体" w:hAnsi="宋体"/>
          <w:color w:val="000000" w:themeColor="text1"/>
        </w:rPr>
        <w:t>、</w:t>
      </w:r>
      <w:hyperlink r:id="rId19" w:tgtFrame="_blank" w:history="1">
        <w:r w:rsidRPr="002F109E">
          <w:rPr>
            <w:rStyle w:val="ab"/>
            <w:rFonts w:ascii="宋体" w:hAnsi="宋体"/>
            <w:color w:val="000000" w:themeColor="text1"/>
            <w:u w:val="none"/>
          </w:rPr>
          <w:t>健壮性</w:t>
        </w:r>
      </w:hyperlink>
      <w:r w:rsidRPr="002F109E">
        <w:rPr>
          <w:rFonts w:ascii="宋体" w:hAnsi="宋体"/>
          <w:color w:val="000000" w:themeColor="text1"/>
        </w:rPr>
        <w:t>、</w:t>
      </w:r>
      <w:hyperlink r:id="rId20" w:tgtFrame="_blank" w:history="1">
        <w:r w:rsidRPr="002F109E">
          <w:rPr>
            <w:rStyle w:val="ab"/>
            <w:rFonts w:ascii="宋体" w:hAnsi="宋体"/>
            <w:color w:val="000000" w:themeColor="text1"/>
            <w:u w:val="none"/>
          </w:rPr>
          <w:t>安全性</w:t>
        </w:r>
      </w:hyperlink>
      <w:r w:rsidRPr="002F109E">
        <w:rPr>
          <w:rFonts w:ascii="宋体" w:hAnsi="宋体"/>
          <w:color w:val="000000" w:themeColor="text1"/>
        </w:rPr>
        <w:t>、平台独立与可移植性、</w:t>
      </w:r>
      <w:hyperlink r:id="rId21" w:tgtFrame="_blank" w:history="1">
        <w:r w:rsidRPr="002F109E">
          <w:rPr>
            <w:rStyle w:val="ab"/>
            <w:rFonts w:ascii="宋体" w:hAnsi="宋体"/>
            <w:color w:val="000000" w:themeColor="text1"/>
            <w:u w:val="none"/>
          </w:rPr>
          <w:t>多线程</w:t>
        </w:r>
      </w:hyperlink>
      <w:r w:rsidRPr="002F109E">
        <w:rPr>
          <w:rFonts w:ascii="宋体" w:hAnsi="宋体"/>
          <w:color w:val="000000" w:themeColor="text1"/>
        </w:rPr>
        <w:t>、动态性等特点，可编写</w:t>
      </w:r>
      <w:hyperlink r:id="rId22" w:tgtFrame="_blank" w:history="1">
        <w:r w:rsidRPr="002F109E">
          <w:rPr>
            <w:rStyle w:val="ab"/>
            <w:rFonts w:ascii="宋体" w:hAnsi="宋体"/>
            <w:color w:val="000000" w:themeColor="text1"/>
            <w:u w:val="none"/>
          </w:rPr>
          <w:t>桌面应用程序</w:t>
        </w:r>
      </w:hyperlink>
      <w:r w:rsidRPr="002F109E">
        <w:rPr>
          <w:rFonts w:ascii="宋体" w:hAnsi="宋体"/>
          <w:color w:val="000000" w:themeColor="text1"/>
        </w:rPr>
        <w:t>、</w:t>
      </w:r>
      <w:hyperlink r:id="rId23" w:tgtFrame="_blank" w:history="1">
        <w:r w:rsidRPr="002F109E">
          <w:rPr>
            <w:rStyle w:val="ab"/>
            <w:rFonts w:ascii="宋体" w:hAnsi="宋体"/>
            <w:color w:val="000000" w:themeColor="text1"/>
            <w:u w:val="none"/>
          </w:rPr>
          <w:t>Web应用程序</w:t>
        </w:r>
      </w:hyperlink>
      <w:r w:rsidRPr="002F109E">
        <w:rPr>
          <w:rFonts w:ascii="宋体" w:hAnsi="宋体"/>
          <w:color w:val="000000" w:themeColor="text1"/>
        </w:rPr>
        <w:t>、</w:t>
      </w:r>
      <w:hyperlink r:id="rId24" w:tgtFrame="_blank" w:history="1">
        <w:r w:rsidRPr="002F109E">
          <w:rPr>
            <w:rStyle w:val="ab"/>
            <w:rFonts w:ascii="宋体" w:hAnsi="宋体"/>
            <w:color w:val="000000" w:themeColor="text1"/>
            <w:u w:val="none"/>
          </w:rPr>
          <w:t>分布式系统</w:t>
        </w:r>
      </w:hyperlink>
      <w:r w:rsidRPr="002F109E">
        <w:rPr>
          <w:rFonts w:ascii="宋体" w:hAnsi="宋体"/>
          <w:color w:val="000000" w:themeColor="text1"/>
        </w:rPr>
        <w:t>和</w:t>
      </w:r>
      <w:hyperlink r:id="rId25" w:tgtFrame="_blank" w:history="1">
        <w:r w:rsidRPr="002F109E">
          <w:rPr>
            <w:rStyle w:val="ab"/>
            <w:rFonts w:ascii="宋体" w:hAnsi="宋体"/>
            <w:color w:val="000000" w:themeColor="text1"/>
            <w:u w:val="none"/>
          </w:rPr>
          <w:t>嵌入式系统</w:t>
        </w:r>
      </w:hyperlink>
      <w:r w:rsidRPr="002F109E">
        <w:rPr>
          <w:rFonts w:ascii="宋体" w:hAnsi="宋体"/>
        </w:rPr>
        <w:t>应用程序等项目，是当前使用最广的计算机语言之一。</w:t>
      </w:r>
    </w:p>
    <w:p w14:paraId="1160DE06" w14:textId="77777777" w:rsidR="002375F5" w:rsidRPr="002375F5" w:rsidRDefault="002375F5" w:rsidP="00FB174D"/>
    <w:p w14:paraId="4C324DD1" w14:textId="4051D504" w:rsidR="002375F5" w:rsidRPr="002375F5" w:rsidRDefault="002375F5" w:rsidP="00FB174D">
      <w:pPr>
        <w:spacing w:line="288" w:lineRule="auto"/>
      </w:pPr>
      <w:r w:rsidRPr="002375F5">
        <w:rPr>
          <w:rFonts w:hint="eastAsia"/>
          <w:b/>
        </w:rPr>
        <w:t>3.</w:t>
      </w:r>
      <w:r w:rsidRPr="002375F5">
        <w:rPr>
          <w:rFonts w:hint="eastAsia"/>
          <w:b/>
        </w:rPr>
        <w:t>面向对象编程技术：</w:t>
      </w:r>
      <w:hyperlink r:id="rId26" w:tgtFrame="_blank" w:history="1">
        <w:r w:rsidRPr="002F109E">
          <w:rPr>
            <w:rStyle w:val="ab"/>
            <w:rFonts w:ascii="宋体" w:hAnsi="宋体"/>
            <w:color w:val="000000" w:themeColor="text1"/>
            <w:u w:val="none"/>
          </w:rPr>
          <w:t>面向对象编程</w:t>
        </w:r>
      </w:hyperlink>
      <w:r w:rsidRPr="002F109E">
        <w:rPr>
          <w:rFonts w:ascii="宋体" w:hAnsi="宋体"/>
          <w:color w:val="000000" w:themeColor="text1"/>
        </w:rPr>
        <w:t>（Object Oriented Programming，</w:t>
      </w:r>
      <w:hyperlink r:id="rId27" w:tgtFrame="_blank" w:history="1">
        <w:r w:rsidRPr="002F109E">
          <w:rPr>
            <w:rStyle w:val="ab"/>
            <w:rFonts w:ascii="宋体" w:hAnsi="宋体"/>
            <w:color w:val="000000" w:themeColor="text1"/>
            <w:u w:val="none"/>
          </w:rPr>
          <w:t>OOP</w:t>
        </w:r>
      </w:hyperlink>
      <w:r w:rsidRPr="002F109E">
        <w:rPr>
          <w:rFonts w:ascii="宋体" w:hAnsi="宋体"/>
          <w:color w:val="000000" w:themeColor="text1"/>
        </w:rPr>
        <w:t>，面向对象程序设计）是一种计算机编程架构。OOP 的一条基本原则是计算机程序是由单个能够起到子程序作用的</w:t>
      </w:r>
      <w:hyperlink r:id="rId28" w:tgtFrame="_blank" w:history="1">
        <w:r w:rsidRPr="002F109E">
          <w:rPr>
            <w:rStyle w:val="ab"/>
            <w:rFonts w:ascii="宋体" w:hAnsi="宋体"/>
            <w:color w:val="000000" w:themeColor="text1"/>
            <w:u w:val="none"/>
          </w:rPr>
          <w:t>单元</w:t>
        </w:r>
      </w:hyperlink>
      <w:r w:rsidRPr="002F109E">
        <w:rPr>
          <w:rFonts w:ascii="宋体" w:hAnsi="宋体"/>
          <w:color w:val="000000" w:themeColor="text1"/>
        </w:rPr>
        <w:t>或对象组合而成。OOP 达到了</w:t>
      </w:r>
      <w:hyperlink r:id="rId29" w:tgtFrame="_blank" w:history="1">
        <w:r w:rsidRPr="002F109E">
          <w:rPr>
            <w:rStyle w:val="ab"/>
            <w:rFonts w:ascii="宋体" w:hAnsi="宋体"/>
            <w:color w:val="000000" w:themeColor="text1"/>
            <w:u w:val="none"/>
          </w:rPr>
          <w:t>软件工程</w:t>
        </w:r>
      </w:hyperlink>
      <w:r w:rsidRPr="002F109E">
        <w:rPr>
          <w:rFonts w:ascii="宋体" w:hAnsi="宋体"/>
          <w:color w:val="000000" w:themeColor="text1"/>
        </w:rPr>
        <w:t>的三个主要目标：重用性、灵活性和扩展性。为了实现整体运算，每个对象都能够接收信息、处理数据和向其它对象发送信息。</w:t>
      </w:r>
      <w:r w:rsidRPr="002F109E">
        <w:rPr>
          <w:rFonts w:ascii="宋体" w:hAnsi="宋体" w:hint="eastAsia"/>
          <w:color w:val="000000" w:themeColor="text1"/>
        </w:rPr>
        <w:t>J</w:t>
      </w:r>
      <w:r w:rsidR="00AE0EF0">
        <w:rPr>
          <w:rFonts w:ascii="宋体" w:hAnsi="宋体" w:hint="eastAsia"/>
          <w:color w:val="000000" w:themeColor="text1"/>
        </w:rPr>
        <w:t>ava</w:t>
      </w:r>
      <w:r w:rsidRPr="002F109E">
        <w:rPr>
          <w:rFonts w:ascii="宋体" w:hAnsi="宋体" w:hint="eastAsia"/>
          <w:color w:val="000000" w:themeColor="text1"/>
        </w:rPr>
        <w:t>开发技术就是属于一种面向对象编程的技术。</w:t>
      </w:r>
    </w:p>
    <w:p w14:paraId="40E02943" w14:textId="77777777" w:rsidR="002375F5" w:rsidRPr="002375F5" w:rsidRDefault="002375F5" w:rsidP="00FB174D"/>
    <w:p w14:paraId="729BBD1D" w14:textId="7A121410" w:rsidR="002375F5" w:rsidRDefault="002375F5" w:rsidP="00FB174D">
      <w:r w:rsidRPr="002375F5">
        <w:rPr>
          <w:rFonts w:hint="eastAsia"/>
          <w:b/>
        </w:rPr>
        <w:t>4.</w:t>
      </w:r>
      <w:r w:rsidRPr="002375F5">
        <w:rPr>
          <w:rFonts w:hint="eastAsia"/>
          <w:b/>
        </w:rPr>
        <w:t>软件需求分析技术：</w:t>
      </w:r>
      <w:r w:rsidRPr="002375F5">
        <w:t>软件需求分析就是把软件计划期间建立的需求可行性分析求精和细化，分析各种可能的解法，并且分配给各个软件元素。需求分析是软件定义阶段中的最后一步，是确定系统必须完成哪些工作，也就是对目标系统提出完整、准确、清晰、具体的要求。</w:t>
      </w:r>
    </w:p>
    <w:p w14:paraId="2298A838" w14:textId="77777777" w:rsidR="00FB174D" w:rsidRPr="002375F5" w:rsidRDefault="00FB174D" w:rsidP="00FB174D"/>
    <w:p w14:paraId="5BB2F034" w14:textId="32B1CA6B" w:rsidR="002375F5" w:rsidRPr="002375F5" w:rsidRDefault="002375F5" w:rsidP="00B55533">
      <w:pPr>
        <w:pStyle w:val="2"/>
      </w:pPr>
      <w:bookmarkStart w:id="6" w:name="_Toc470880945"/>
      <w:bookmarkStart w:id="7" w:name="_Toc503266922"/>
      <w:r w:rsidRPr="002375F5">
        <w:rPr>
          <w:rFonts w:hint="eastAsia"/>
        </w:rPr>
        <w:t>1.</w:t>
      </w:r>
      <w:r w:rsidR="00B55533">
        <w:t>5</w:t>
      </w:r>
      <w:r w:rsidRPr="002375F5">
        <w:t xml:space="preserve"> 项目开发环境与工具</w:t>
      </w:r>
      <w:bookmarkEnd w:id="6"/>
      <w:bookmarkEnd w:id="7"/>
    </w:p>
    <w:p w14:paraId="7AB5DFAA" w14:textId="77777777" w:rsidR="002375F5" w:rsidRPr="002F109E" w:rsidRDefault="002375F5" w:rsidP="002F109E">
      <w:pPr>
        <w:spacing w:line="360" w:lineRule="auto"/>
        <w:rPr>
          <w:rFonts w:ascii="宋体" w:hAnsi="宋体"/>
        </w:rPr>
      </w:pPr>
      <w:r w:rsidRPr="002F109E">
        <w:rPr>
          <w:rFonts w:ascii="宋体" w:hAnsi="宋体" w:hint="eastAsia"/>
        </w:rPr>
        <w:t>系统开发环境：Win</w:t>
      </w:r>
      <w:r w:rsidRPr="002F109E">
        <w:rPr>
          <w:rFonts w:ascii="宋体" w:hAnsi="宋体"/>
        </w:rPr>
        <w:t>dows 10</w:t>
      </w:r>
    </w:p>
    <w:p w14:paraId="2E5288BA" w14:textId="006A4328" w:rsidR="002375F5" w:rsidRPr="002F109E" w:rsidRDefault="002375F5" w:rsidP="002F109E">
      <w:pPr>
        <w:spacing w:line="360" w:lineRule="auto"/>
        <w:rPr>
          <w:rFonts w:ascii="宋体" w:hAnsi="宋体"/>
        </w:rPr>
      </w:pPr>
      <w:r w:rsidRPr="002F109E">
        <w:rPr>
          <w:rFonts w:ascii="宋体" w:hAnsi="宋体"/>
        </w:rPr>
        <w:t>编程开发语言：</w:t>
      </w:r>
      <w:r w:rsidRPr="002F109E">
        <w:rPr>
          <w:rFonts w:ascii="宋体" w:hAnsi="宋体" w:hint="eastAsia"/>
        </w:rPr>
        <w:t>Java</w:t>
      </w:r>
    </w:p>
    <w:p w14:paraId="2F5406BC" w14:textId="77777777" w:rsidR="002375F5" w:rsidRPr="002F109E" w:rsidRDefault="002375F5" w:rsidP="002F109E">
      <w:pPr>
        <w:spacing w:line="360" w:lineRule="auto"/>
        <w:rPr>
          <w:rFonts w:ascii="宋体" w:hAnsi="宋体"/>
        </w:rPr>
      </w:pPr>
      <w:r w:rsidRPr="002F109E">
        <w:rPr>
          <w:rFonts w:ascii="宋体" w:hAnsi="宋体"/>
        </w:rPr>
        <w:t>Java  JDK版本：</w:t>
      </w:r>
      <w:r w:rsidRPr="002F109E">
        <w:rPr>
          <w:rFonts w:ascii="宋体" w:hAnsi="宋体" w:hint="eastAsia"/>
        </w:rPr>
        <w:t>JDK 1.</w:t>
      </w:r>
      <w:r w:rsidRPr="002F109E">
        <w:rPr>
          <w:rFonts w:ascii="宋体" w:hAnsi="宋体"/>
        </w:rPr>
        <w:t>7</w:t>
      </w:r>
    </w:p>
    <w:p w14:paraId="459338DB" w14:textId="495EAE07" w:rsidR="002375F5" w:rsidRPr="002F109E" w:rsidRDefault="002375F5" w:rsidP="002F109E">
      <w:pPr>
        <w:spacing w:line="360" w:lineRule="auto"/>
        <w:rPr>
          <w:rFonts w:ascii="宋体" w:hAnsi="宋体"/>
        </w:rPr>
      </w:pPr>
      <w:r w:rsidRPr="002F109E">
        <w:rPr>
          <w:rFonts w:ascii="宋体" w:hAnsi="宋体"/>
        </w:rPr>
        <w:t>编译软件</w:t>
      </w:r>
      <w:r w:rsidR="00134AD1" w:rsidRPr="002F109E">
        <w:rPr>
          <w:rFonts w:ascii="宋体" w:hAnsi="宋体" w:hint="eastAsia"/>
        </w:rPr>
        <w:t>：</w:t>
      </w:r>
      <w:r w:rsidR="00134AD1" w:rsidRPr="002F109E">
        <w:rPr>
          <w:rFonts w:ascii="宋体" w:hAnsi="宋体"/>
        </w:rPr>
        <w:t xml:space="preserve"> </w:t>
      </w:r>
      <w:r w:rsidRPr="002F109E">
        <w:rPr>
          <w:rFonts w:ascii="宋体" w:hAnsi="宋体"/>
        </w:rPr>
        <w:t>Eclipse</w:t>
      </w:r>
    </w:p>
    <w:p w14:paraId="60D4FFEA" w14:textId="035B89C7" w:rsidR="00106E3C" w:rsidRPr="002F109E" w:rsidRDefault="002375F5" w:rsidP="002F109E">
      <w:pPr>
        <w:spacing w:line="360" w:lineRule="auto"/>
        <w:rPr>
          <w:rFonts w:ascii="宋体" w:hAnsi="宋体"/>
        </w:rPr>
      </w:pPr>
      <w:r w:rsidRPr="002F109E">
        <w:rPr>
          <w:rFonts w:ascii="宋体" w:hAnsi="宋体" w:hint="eastAsia"/>
        </w:rPr>
        <w:t>数据库软件：S</w:t>
      </w:r>
      <w:r w:rsidR="00A2225C">
        <w:rPr>
          <w:rFonts w:ascii="宋体" w:hAnsi="宋体"/>
        </w:rPr>
        <w:t>QL</w:t>
      </w:r>
      <w:r w:rsidRPr="002F109E">
        <w:rPr>
          <w:rFonts w:ascii="宋体" w:hAnsi="宋体"/>
        </w:rPr>
        <w:t xml:space="preserve"> Server 2014</w:t>
      </w:r>
    </w:p>
    <w:p w14:paraId="73FF55C3" w14:textId="7DF3FC0A" w:rsidR="006D58D9" w:rsidRDefault="006D58D9" w:rsidP="001854F5">
      <w:pPr>
        <w:pStyle w:val="1"/>
        <w:numPr>
          <w:ilvl w:val="0"/>
          <w:numId w:val="1"/>
        </w:numPr>
        <w:jc w:val="left"/>
      </w:pPr>
      <w:bookmarkStart w:id="8" w:name="_Toc503266923"/>
      <w:r>
        <w:rPr>
          <w:rFonts w:hint="eastAsia"/>
        </w:rPr>
        <w:lastRenderedPageBreak/>
        <w:t>需求分析</w:t>
      </w:r>
      <w:bookmarkEnd w:id="8"/>
    </w:p>
    <w:p w14:paraId="141915A7" w14:textId="002D369C" w:rsidR="006D58D9" w:rsidRDefault="007C7BA5" w:rsidP="007C7BA5">
      <w:pPr>
        <w:pStyle w:val="2"/>
      </w:pPr>
      <w:bookmarkStart w:id="9" w:name="_Toc503266924"/>
      <w:r>
        <w:rPr>
          <w:rFonts w:hint="eastAsia"/>
        </w:rPr>
        <w:t>2</w:t>
      </w:r>
      <w:r>
        <w:t xml:space="preserve">.1 </w:t>
      </w:r>
      <w:r w:rsidR="006D58D9">
        <w:rPr>
          <w:rFonts w:hint="eastAsia"/>
        </w:rPr>
        <w:t>信息需求</w:t>
      </w:r>
      <w:bookmarkEnd w:id="9"/>
    </w:p>
    <w:p w14:paraId="66C4232A" w14:textId="17A93483" w:rsidR="003517AE" w:rsidRDefault="004060F5" w:rsidP="002F0F17">
      <w:pPr>
        <w:spacing w:line="360" w:lineRule="auto"/>
      </w:pPr>
      <w:r>
        <w:rPr>
          <w:rFonts w:hint="eastAsia"/>
        </w:rPr>
        <w:t>用户信息</w:t>
      </w:r>
    </w:p>
    <w:p w14:paraId="628B2443" w14:textId="0EFB090B" w:rsidR="007C7BA5" w:rsidRPr="007C7BA5" w:rsidRDefault="007C7BA5" w:rsidP="002F0F17">
      <w:pPr>
        <w:spacing w:line="360" w:lineRule="auto"/>
        <w:ind w:firstLine="492"/>
        <w:rPr>
          <w:rFonts w:ascii="宋体" w:hAnsi="宋体"/>
        </w:rPr>
      </w:pPr>
      <w:r w:rsidRPr="007C7BA5">
        <w:rPr>
          <w:rFonts w:ascii="宋体" w:hAnsi="宋体" w:hint="eastAsia"/>
        </w:rPr>
        <w:t>用户</w:t>
      </w:r>
      <w:r w:rsidRPr="007C7BA5">
        <w:rPr>
          <w:rFonts w:ascii="宋体" w:hAnsi="宋体"/>
        </w:rPr>
        <w:t>ID(ID)</w:t>
      </w:r>
      <w:r w:rsidRPr="007C7BA5">
        <w:rPr>
          <w:rFonts w:ascii="宋体" w:hAnsi="宋体" w:hint="eastAsia"/>
        </w:rPr>
        <w:t>，</w:t>
      </w:r>
    </w:p>
    <w:p w14:paraId="5E507064" w14:textId="77777777" w:rsidR="007C7BA5" w:rsidRPr="007C7BA5" w:rsidRDefault="00147244" w:rsidP="002F0F17">
      <w:pPr>
        <w:spacing w:line="360" w:lineRule="auto"/>
        <w:ind w:firstLine="492"/>
        <w:rPr>
          <w:rFonts w:ascii="宋体" w:hAnsi="宋体"/>
        </w:rPr>
      </w:pPr>
      <w:r w:rsidRPr="007C7BA5">
        <w:rPr>
          <w:rFonts w:ascii="宋体" w:hAnsi="宋体" w:hint="eastAsia"/>
        </w:rPr>
        <w:t>用户名</w:t>
      </w:r>
      <w:r w:rsidR="007C7BA5" w:rsidRPr="007C7BA5">
        <w:rPr>
          <w:rFonts w:ascii="宋体" w:hAnsi="宋体"/>
        </w:rPr>
        <w:t>(U</w:t>
      </w:r>
      <w:r w:rsidR="007C7BA5" w:rsidRPr="007C7BA5">
        <w:rPr>
          <w:rFonts w:ascii="宋体" w:hAnsi="宋体" w:hint="eastAsia"/>
        </w:rPr>
        <w:t>sername</w:t>
      </w:r>
      <w:r w:rsidR="007C7BA5" w:rsidRPr="007C7BA5">
        <w:rPr>
          <w:rFonts w:ascii="宋体" w:hAnsi="宋体"/>
        </w:rPr>
        <w:t>)</w:t>
      </w:r>
      <w:r w:rsidRPr="007C7BA5">
        <w:rPr>
          <w:rFonts w:ascii="宋体" w:hAnsi="宋体" w:hint="eastAsia"/>
        </w:rPr>
        <w:t>，</w:t>
      </w:r>
    </w:p>
    <w:p w14:paraId="1530B848" w14:textId="77777777" w:rsidR="007C7BA5" w:rsidRPr="007C7BA5" w:rsidRDefault="007C7BA5" w:rsidP="002F0F17">
      <w:pPr>
        <w:spacing w:line="360" w:lineRule="auto"/>
        <w:ind w:firstLine="492"/>
        <w:rPr>
          <w:rFonts w:ascii="宋体" w:hAnsi="宋体"/>
        </w:rPr>
      </w:pPr>
      <w:r w:rsidRPr="007C7BA5">
        <w:rPr>
          <w:rFonts w:ascii="宋体" w:hAnsi="宋体" w:hint="eastAsia"/>
        </w:rPr>
        <w:t>用户密码(</w:t>
      </w:r>
      <w:r w:rsidRPr="007C7BA5">
        <w:rPr>
          <w:rFonts w:ascii="宋体" w:hAnsi="宋体"/>
        </w:rPr>
        <w:t>Password)</w:t>
      </w:r>
      <w:r w:rsidRPr="007C7BA5">
        <w:rPr>
          <w:rFonts w:ascii="宋体" w:hAnsi="宋体" w:hint="eastAsia"/>
        </w:rPr>
        <w:t>，</w:t>
      </w:r>
    </w:p>
    <w:p w14:paraId="5013DED3" w14:textId="4EF4821F" w:rsidR="00147244" w:rsidRPr="007C7BA5" w:rsidRDefault="00147244" w:rsidP="002F0F17">
      <w:pPr>
        <w:spacing w:line="360" w:lineRule="auto"/>
        <w:ind w:firstLine="492"/>
        <w:rPr>
          <w:rFonts w:ascii="宋体" w:hAnsi="宋体"/>
        </w:rPr>
      </w:pPr>
      <w:r w:rsidRPr="007C7BA5">
        <w:rPr>
          <w:rFonts w:ascii="宋体" w:hAnsi="宋体" w:hint="eastAsia"/>
        </w:rPr>
        <w:t>用户</w:t>
      </w:r>
      <w:r w:rsidR="007C7BA5" w:rsidRPr="007C7BA5">
        <w:rPr>
          <w:rFonts w:ascii="宋体" w:hAnsi="宋体" w:hint="eastAsia"/>
        </w:rPr>
        <w:t>权限(</w:t>
      </w:r>
      <w:r w:rsidR="007C7BA5" w:rsidRPr="007C7BA5">
        <w:rPr>
          <w:rFonts w:ascii="宋体" w:hAnsi="宋体"/>
        </w:rPr>
        <w:t>Power)</w:t>
      </w:r>
    </w:p>
    <w:p w14:paraId="6EF94C0E" w14:textId="385CCB05" w:rsidR="00147244" w:rsidRPr="007C7BA5" w:rsidRDefault="007C7BA5" w:rsidP="002F0F17">
      <w:pPr>
        <w:spacing w:line="360" w:lineRule="auto"/>
        <w:rPr>
          <w:rFonts w:ascii="宋体" w:hAnsi="宋体"/>
        </w:rPr>
      </w:pPr>
      <w:r w:rsidRPr="007C7BA5">
        <w:rPr>
          <w:rFonts w:ascii="宋体" w:hAnsi="宋体" w:hint="eastAsia"/>
        </w:rPr>
        <w:t>书籍</w:t>
      </w:r>
      <w:r w:rsidR="00147244" w:rsidRPr="007C7BA5">
        <w:rPr>
          <w:rFonts w:ascii="宋体" w:hAnsi="宋体" w:hint="eastAsia"/>
        </w:rPr>
        <w:t>信息</w:t>
      </w:r>
    </w:p>
    <w:p w14:paraId="511D877D" w14:textId="0A82A089" w:rsidR="007C7BA5" w:rsidRPr="007C7BA5" w:rsidRDefault="007C7BA5" w:rsidP="002F0F17">
      <w:pPr>
        <w:spacing w:line="360" w:lineRule="auto"/>
        <w:ind w:firstLine="555"/>
        <w:rPr>
          <w:rFonts w:ascii="宋体" w:hAnsi="宋体"/>
        </w:rPr>
      </w:pPr>
      <w:r w:rsidRPr="007C7BA5">
        <w:rPr>
          <w:rFonts w:ascii="宋体" w:hAnsi="宋体" w:hint="eastAsia"/>
        </w:rPr>
        <w:t>书籍I</w:t>
      </w:r>
      <w:r w:rsidRPr="007C7BA5">
        <w:rPr>
          <w:rFonts w:ascii="宋体" w:hAnsi="宋体"/>
        </w:rPr>
        <w:t>D</w:t>
      </w:r>
      <w:r w:rsidRPr="007C7BA5">
        <w:rPr>
          <w:rFonts w:ascii="宋体" w:hAnsi="宋体" w:hint="eastAsia"/>
        </w:rPr>
        <w:t>(</w:t>
      </w:r>
      <w:r w:rsidR="00AF2CF8">
        <w:rPr>
          <w:rFonts w:ascii="宋体" w:hAnsi="宋体"/>
        </w:rPr>
        <w:t>B</w:t>
      </w:r>
      <w:r w:rsidR="00AF2CF8">
        <w:rPr>
          <w:rFonts w:ascii="宋体" w:hAnsi="宋体" w:hint="eastAsia"/>
        </w:rPr>
        <w:t>ook</w:t>
      </w:r>
      <w:r w:rsidRPr="007C7BA5">
        <w:rPr>
          <w:rFonts w:ascii="宋体" w:hAnsi="宋体"/>
        </w:rPr>
        <w:t>ID)</w:t>
      </w:r>
      <w:r w:rsidRPr="007C7BA5">
        <w:rPr>
          <w:rFonts w:ascii="宋体" w:hAnsi="宋体" w:hint="eastAsia"/>
        </w:rPr>
        <w:t>，</w:t>
      </w:r>
    </w:p>
    <w:p w14:paraId="6C97FA15" w14:textId="1D61F463" w:rsidR="007C7BA5" w:rsidRPr="007C7BA5" w:rsidRDefault="007C7BA5" w:rsidP="002F0F17">
      <w:pPr>
        <w:spacing w:line="360" w:lineRule="auto"/>
        <w:ind w:firstLine="555"/>
        <w:rPr>
          <w:rFonts w:ascii="宋体" w:hAnsi="宋体"/>
        </w:rPr>
      </w:pPr>
      <w:r w:rsidRPr="007C7BA5">
        <w:rPr>
          <w:rFonts w:ascii="宋体" w:hAnsi="宋体" w:hint="eastAsia"/>
        </w:rPr>
        <w:t>书名(</w:t>
      </w:r>
      <w:r w:rsidRPr="007C7BA5">
        <w:rPr>
          <w:rFonts w:ascii="宋体" w:hAnsi="宋体"/>
        </w:rPr>
        <w:t>BookName)</w:t>
      </w:r>
      <w:r w:rsidRPr="007C7BA5">
        <w:rPr>
          <w:rFonts w:ascii="宋体" w:hAnsi="宋体" w:hint="eastAsia"/>
        </w:rPr>
        <w:t>，</w:t>
      </w:r>
    </w:p>
    <w:p w14:paraId="7BFF3D02" w14:textId="77777777" w:rsidR="007C7BA5" w:rsidRPr="007C7BA5" w:rsidRDefault="007C7BA5" w:rsidP="002F0F17">
      <w:pPr>
        <w:spacing w:line="360" w:lineRule="auto"/>
        <w:ind w:firstLine="555"/>
        <w:rPr>
          <w:rFonts w:ascii="宋体" w:hAnsi="宋体"/>
        </w:rPr>
      </w:pPr>
      <w:r w:rsidRPr="007C7BA5">
        <w:rPr>
          <w:rFonts w:ascii="宋体" w:hAnsi="宋体" w:hint="eastAsia"/>
        </w:rPr>
        <w:t>出版社(</w:t>
      </w:r>
      <w:r w:rsidRPr="007C7BA5">
        <w:rPr>
          <w:rFonts w:ascii="宋体" w:hAnsi="宋体"/>
        </w:rPr>
        <w:t>P</w:t>
      </w:r>
      <w:r w:rsidRPr="007C7BA5">
        <w:rPr>
          <w:rFonts w:ascii="宋体" w:hAnsi="宋体" w:hint="eastAsia"/>
        </w:rPr>
        <w:t>ress</w:t>
      </w:r>
      <w:r w:rsidRPr="007C7BA5">
        <w:rPr>
          <w:rFonts w:ascii="宋体" w:hAnsi="宋体"/>
        </w:rPr>
        <w:t>)</w:t>
      </w:r>
      <w:r w:rsidRPr="007C7BA5">
        <w:rPr>
          <w:rFonts w:ascii="宋体" w:hAnsi="宋体" w:hint="eastAsia"/>
        </w:rPr>
        <w:t>，</w:t>
      </w:r>
    </w:p>
    <w:p w14:paraId="378BF3E6" w14:textId="77777777" w:rsidR="007C7BA5" w:rsidRPr="007C7BA5" w:rsidRDefault="007C7BA5" w:rsidP="002F0F17">
      <w:pPr>
        <w:spacing w:line="360" w:lineRule="auto"/>
        <w:ind w:firstLine="555"/>
        <w:rPr>
          <w:rFonts w:ascii="宋体" w:hAnsi="宋体"/>
        </w:rPr>
      </w:pPr>
      <w:r w:rsidRPr="007C7BA5">
        <w:rPr>
          <w:rFonts w:ascii="宋体" w:hAnsi="宋体" w:hint="eastAsia"/>
        </w:rPr>
        <w:t>作者(</w:t>
      </w:r>
      <w:r w:rsidRPr="007C7BA5">
        <w:rPr>
          <w:rFonts w:ascii="宋体" w:hAnsi="宋体"/>
        </w:rPr>
        <w:t>Author)</w:t>
      </w:r>
      <w:r w:rsidRPr="007C7BA5">
        <w:rPr>
          <w:rFonts w:ascii="宋体" w:hAnsi="宋体" w:hint="eastAsia"/>
        </w:rPr>
        <w:t>，</w:t>
      </w:r>
    </w:p>
    <w:p w14:paraId="5EB0CD4C" w14:textId="09D47B54" w:rsidR="007C7BA5" w:rsidRPr="007C7BA5" w:rsidRDefault="007C7BA5" w:rsidP="002F0F17">
      <w:pPr>
        <w:spacing w:line="360" w:lineRule="auto"/>
        <w:ind w:firstLine="555"/>
        <w:rPr>
          <w:rFonts w:ascii="宋体" w:hAnsi="宋体"/>
        </w:rPr>
      </w:pPr>
      <w:r w:rsidRPr="007C7BA5">
        <w:rPr>
          <w:rFonts w:ascii="宋体" w:hAnsi="宋体" w:hint="eastAsia"/>
        </w:rPr>
        <w:t>地址(</w:t>
      </w:r>
      <w:r w:rsidRPr="007C7BA5">
        <w:rPr>
          <w:rFonts w:ascii="宋体" w:hAnsi="宋体"/>
        </w:rPr>
        <w:t>Address)</w:t>
      </w:r>
      <w:r w:rsidRPr="007C7BA5">
        <w:rPr>
          <w:rFonts w:ascii="宋体" w:hAnsi="宋体" w:hint="eastAsia"/>
        </w:rPr>
        <w:t>，</w:t>
      </w:r>
    </w:p>
    <w:p w14:paraId="3A5C71BD" w14:textId="77777777" w:rsidR="007C7BA5" w:rsidRPr="007C7BA5" w:rsidRDefault="007C7BA5" w:rsidP="002F0F17">
      <w:pPr>
        <w:spacing w:line="360" w:lineRule="auto"/>
        <w:ind w:firstLine="555"/>
        <w:rPr>
          <w:rFonts w:ascii="宋体" w:hAnsi="宋体"/>
        </w:rPr>
      </w:pPr>
      <w:r w:rsidRPr="007C7BA5">
        <w:rPr>
          <w:rFonts w:ascii="宋体" w:hAnsi="宋体" w:hint="eastAsia"/>
        </w:rPr>
        <w:t>出版日期(</w:t>
      </w:r>
      <w:r w:rsidRPr="007C7BA5">
        <w:rPr>
          <w:rFonts w:ascii="宋体" w:hAnsi="宋体"/>
        </w:rPr>
        <w:t>PressDate)</w:t>
      </w:r>
      <w:r w:rsidRPr="007C7BA5">
        <w:rPr>
          <w:rFonts w:ascii="宋体" w:hAnsi="宋体" w:hint="eastAsia"/>
        </w:rPr>
        <w:t>，</w:t>
      </w:r>
    </w:p>
    <w:p w14:paraId="76CF92F8" w14:textId="77777777" w:rsidR="007C7BA5" w:rsidRPr="007C7BA5" w:rsidRDefault="007C7BA5" w:rsidP="002F0F17">
      <w:pPr>
        <w:spacing w:line="360" w:lineRule="auto"/>
        <w:ind w:firstLine="555"/>
        <w:rPr>
          <w:rFonts w:ascii="宋体" w:hAnsi="宋体"/>
        </w:rPr>
      </w:pPr>
      <w:r w:rsidRPr="007C7BA5">
        <w:rPr>
          <w:rFonts w:ascii="宋体" w:hAnsi="宋体" w:hint="eastAsia"/>
        </w:rPr>
        <w:t>价格(</w:t>
      </w:r>
      <w:r w:rsidRPr="007C7BA5">
        <w:rPr>
          <w:rFonts w:ascii="宋体" w:hAnsi="宋体"/>
        </w:rPr>
        <w:t>Price)</w:t>
      </w:r>
      <w:r w:rsidRPr="007C7BA5">
        <w:rPr>
          <w:rFonts w:ascii="宋体" w:hAnsi="宋体" w:hint="eastAsia"/>
        </w:rPr>
        <w:t>，</w:t>
      </w:r>
    </w:p>
    <w:p w14:paraId="653FAEB2" w14:textId="77777777" w:rsidR="007C7BA5" w:rsidRPr="007C7BA5" w:rsidRDefault="007C7BA5" w:rsidP="002F0F17">
      <w:pPr>
        <w:spacing w:line="360" w:lineRule="auto"/>
        <w:ind w:firstLine="555"/>
        <w:rPr>
          <w:rFonts w:ascii="宋体" w:hAnsi="宋体"/>
        </w:rPr>
      </w:pPr>
      <w:r w:rsidRPr="007C7BA5">
        <w:rPr>
          <w:rFonts w:ascii="宋体" w:hAnsi="宋体" w:hint="eastAsia"/>
        </w:rPr>
        <w:t>备注信息(</w:t>
      </w:r>
      <w:r w:rsidRPr="007C7BA5">
        <w:rPr>
          <w:rFonts w:ascii="宋体" w:hAnsi="宋体"/>
        </w:rPr>
        <w:t>Com)</w:t>
      </w:r>
      <w:r w:rsidRPr="007C7BA5">
        <w:rPr>
          <w:rFonts w:ascii="宋体" w:hAnsi="宋体" w:hint="eastAsia"/>
        </w:rPr>
        <w:t>，</w:t>
      </w:r>
    </w:p>
    <w:p w14:paraId="5C911894" w14:textId="14463A85" w:rsidR="007C7BA5" w:rsidRPr="007C7BA5" w:rsidRDefault="007C7BA5" w:rsidP="002F0F17">
      <w:pPr>
        <w:spacing w:line="360" w:lineRule="auto"/>
        <w:ind w:firstLine="555"/>
        <w:rPr>
          <w:rFonts w:ascii="宋体" w:hAnsi="宋体"/>
        </w:rPr>
      </w:pPr>
      <w:r w:rsidRPr="007C7BA5">
        <w:rPr>
          <w:rFonts w:ascii="宋体" w:hAnsi="宋体" w:hint="eastAsia"/>
        </w:rPr>
        <w:t>书本数目(books</w:t>
      </w:r>
      <w:r w:rsidRPr="007C7BA5">
        <w:rPr>
          <w:rFonts w:ascii="宋体" w:hAnsi="宋体"/>
        </w:rPr>
        <w:t>_count)</w:t>
      </w:r>
      <w:r w:rsidRPr="007C7BA5">
        <w:rPr>
          <w:rFonts w:ascii="宋体" w:hAnsi="宋体" w:hint="eastAsia"/>
        </w:rPr>
        <w:t>，</w:t>
      </w:r>
    </w:p>
    <w:p w14:paraId="4983993D" w14:textId="0AD305C5" w:rsidR="00147244" w:rsidRPr="007C7BA5" w:rsidRDefault="007C7BA5" w:rsidP="002F0F17">
      <w:pPr>
        <w:spacing w:line="360" w:lineRule="auto"/>
        <w:ind w:firstLine="555"/>
        <w:rPr>
          <w:rFonts w:ascii="宋体" w:hAnsi="宋体"/>
        </w:rPr>
      </w:pPr>
      <w:r w:rsidRPr="007C7BA5">
        <w:rPr>
          <w:rFonts w:ascii="宋体" w:hAnsi="宋体" w:hint="eastAsia"/>
        </w:rPr>
        <w:t>被借数(</w:t>
      </w:r>
      <w:r w:rsidRPr="007C7BA5">
        <w:rPr>
          <w:rFonts w:ascii="宋体" w:hAnsi="宋体"/>
        </w:rPr>
        <w:t>borrowed_count)</w:t>
      </w:r>
    </w:p>
    <w:p w14:paraId="1FCD4F7A" w14:textId="3BD49021" w:rsidR="00147244" w:rsidRDefault="007C7BA5" w:rsidP="002F0F17">
      <w:pPr>
        <w:spacing w:line="360" w:lineRule="auto"/>
      </w:pPr>
      <w:r>
        <w:rPr>
          <w:rFonts w:hint="eastAsia"/>
        </w:rPr>
        <w:t>书籍借阅</w:t>
      </w:r>
      <w:r w:rsidR="00147244" w:rsidRPr="00147244">
        <w:rPr>
          <w:rFonts w:hint="eastAsia"/>
        </w:rPr>
        <w:t>信息</w:t>
      </w:r>
    </w:p>
    <w:p w14:paraId="51FB644C" w14:textId="02FAAFDF" w:rsidR="00147244" w:rsidRDefault="004C1DA9" w:rsidP="002F0F17">
      <w:pPr>
        <w:spacing w:line="360" w:lineRule="auto"/>
        <w:ind w:firstLine="492"/>
        <w:rPr>
          <w:rFonts w:ascii="宋体" w:hAnsi="宋体"/>
        </w:rPr>
      </w:pPr>
      <w:r w:rsidRPr="002F0F17">
        <w:rPr>
          <w:rFonts w:ascii="宋体" w:hAnsi="宋体" w:hint="eastAsia"/>
        </w:rPr>
        <w:t>借阅序列号(</w:t>
      </w:r>
      <w:r w:rsidRPr="002F0F17">
        <w:rPr>
          <w:rFonts w:ascii="宋体" w:hAnsi="宋体"/>
        </w:rPr>
        <w:t>ID)</w:t>
      </w:r>
      <w:r w:rsidRPr="002F0F17">
        <w:rPr>
          <w:rFonts w:ascii="宋体" w:hAnsi="宋体" w:hint="eastAsia"/>
        </w:rPr>
        <w:t>，</w:t>
      </w:r>
    </w:p>
    <w:p w14:paraId="6639ABB7" w14:textId="633F6E70" w:rsidR="00980D4A" w:rsidRPr="002F0F17" w:rsidRDefault="00980D4A" w:rsidP="002F0F17">
      <w:pPr>
        <w:spacing w:line="360" w:lineRule="auto"/>
        <w:ind w:firstLine="492"/>
        <w:rPr>
          <w:rFonts w:ascii="宋体" w:hAnsi="宋体"/>
        </w:rPr>
      </w:pPr>
      <w:r w:rsidRPr="007C7BA5">
        <w:rPr>
          <w:rFonts w:ascii="宋体" w:hAnsi="宋体" w:hint="eastAsia"/>
        </w:rPr>
        <w:t>用户</w:t>
      </w:r>
      <w:r w:rsidRPr="007C7BA5">
        <w:rPr>
          <w:rFonts w:ascii="宋体" w:hAnsi="宋体"/>
        </w:rPr>
        <w:t>ID(ID)</w:t>
      </w:r>
      <w:r>
        <w:rPr>
          <w:rFonts w:ascii="宋体" w:hAnsi="宋体"/>
        </w:rPr>
        <w:t>,</w:t>
      </w:r>
    </w:p>
    <w:p w14:paraId="50F72DE6" w14:textId="15C17F64" w:rsidR="004C1DA9" w:rsidRDefault="004C1DA9" w:rsidP="002F0F17">
      <w:pPr>
        <w:spacing w:line="360" w:lineRule="auto"/>
        <w:ind w:firstLine="492"/>
        <w:rPr>
          <w:rFonts w:ascii="宋体" w:hAnsi="宋体"/>
        </w:rPr>
      </w:pPr>
      <w:r w:rsidRPr="002F0F17">
        <w:rPr>
          <w:rFonts w:ascii="宋体" w:hAnsi="宋体" w:hint="eastAsia"/>
        </w:rPr>
        <w:t>学生姓名(</w:t>
      </w:r>
      <w:r w:rsidRPr="002F0F17">
        <w:rPr>
          <w:rFonts w:ascii="宋体" w:hAnsi="宋体"/>
        </w:rPr>
        <w:t>S</w:t>
      </w:r>
      <w:r w:rsidRPr="002F0F17">
        <w:rPr>
          <w:rFonts w:ascii="宋体" w:hAnsi="宋体" w:hint="eastAsia"/>
        </w:rPr>
        <w:t>tudent</w:t>
      </w:r>
      <w:r w:rsidR="00980D4A">
        <w:rPr>
          <w:rFonts w:ascii="宋体" w:hAnsi="宋体"/>
        </w:rPr>
        <w:t>Name</w:t>
      </w:r>
      <w:r w:rsidRPr="002F0F17">
        <w:rPr>
          <w:rFonts w:ascii="宋体" w:hAnsi="宋体"/>
        </w:rPr>
        <w:t>)</w:t>
      </w:r>
      <w:r w:rsidRPr="002F0F17">
        <w:rPr>
          <w:rFonts w:ascii="宋体" w:hAnsi="宋体" w:hint="eastAsia"/>
        </w:rPr>
        <w:t>，</w:t>
      </w:r>
    </w:p>
    <w:p w14:paraId="3B40DCC5" w14:textId="4FA32A13" w:rsidR="00980D4A" w:rsidRPr="002F0F17" w:rsidRDefault="00980D4A" w:rsidP="002F0F17">
      <w:pPr>
        <w:spacing w:line="360" w:lineRule="auto"/>
        <w:ind w:firstLine="492"/>
        <w:rPr>
          <w:rFonts w:ascii="宋体" w:hAnsi="宋体"/>
        </w:rPr>
      </w:pPr>
      <w:r w:rsidRPr="007C7BA5">
        <w:rPr>
          <w:rFonts w:ascii="宋体" w:hAnsi="宋体" w:hint="eastAsia"/>
        </w:rPr>
        <w:t>书籍I</w:t>
      </w:r>
      <w:r w:rsidRPr="007C7BA5">
        <w:rPr>
          <w:rFonts w:ascii="宋体" w:hAnsi="宋体"/>
        </w:rPr>
        <w:t>D</w:t>
      </w:r>
      <w:r w:rsidRPr="007C7BA5">
        <w:rPr>
          <w:rFonts w:ascii="宋体" w:hAnsi="宋体" w:hint="eastAsia"/>
        </w:rPr>
        <w:t>(</w:t>
      </w:r>
      <w:r>
        <w:rPr>
          <w:rFonts w:ascii="宋体" w:hAnsi="宋体"/>
        </w:rPr>
        <w:t>B</w:t>
      </w:r>
      <w:r>
        <w:rPr>
          <w:rFonts w:ascii="宋体" w:hAnsi="宋体" w:hint="eastAsia"/>
        </w:rPr>
        <w:t>ook</w:t>
      </w:r>
      <w:r w:rsidRPr="007C7BA5">
        <w:rPr>
          <w:rFonts w:ascii="宋体" w:hAnsi="宋体"/>
        </w:rPr>
        <w:t>ID)</w:t>
      </w:r>
      <w:r>
        <w:rPr>
          <w:rFonts w:ascii="宋体" w:hAnsi="宋体"/>
        </w:rPr>
        <w:t>,</w:t>
      </w:r>
    </w:p>
    <w:p w14:paraId="068A840D" w14:textId="574670CC" w:rsidR="004C1DA9" w:rsidRPr="002F0F17" w:rsidRDefault="004C1DA9" w:rsidP="002F0F17">
      <w:pPr>
        <w:spacing w:line="360" w:lineRule="auto"/>
        <w:ind w:firstLine="492"/>
        <w:rPr>
          <w:rFonts w:ascii="宋体" w:hAnsi="宋体"/>
        </w:rPr>
      </w:pPr>
      <w:r w:rsidRPr="002F0F17">
        <w:rPr>
          <w:rFonts w:ascii="宋体" w:hAnsi="宋体" w:hint="eastAsia"/>
        </w:rPr>
        <w:t>书名(</w:t>
      </w:r>
      <w:r w:rsidRPr="002F0F17">
        <w:rPr>
          <w:rFonts w:ascii="宋体" w:hAnsi="宋体"/>
        </w:rPr>
        <w:t>BookName)</w:t>
      </w:r>
      <w:r w:rsidRPr="002F0F17">
        <w:rPr>
          <w:rFonts w:ascii="宋体" w:hAnsi="宋体" w:hint="eastAsia"/>
        </w:rPr>
        <w:t>，</w:t>
      </w:r>
    </w:p>
    <w:p w14:paraId="44622132" w14:textId="6A103BBF" w:rsidR="004C1DA9" w:rsidRPr="002F0F17" w:rsidRDefault="002F0F17" w:rsidP="002F0F17">
      <w:pPr>
        <w:spacing w:line="360" w:lineRule="auto"/>
        <w:ind w:firstLine="492"/>
        <w:rPr>
          <w:rFonts w:ascii="宋体" w:hAnsi="宋体"/>
        </w:rPr>
      </w:pPr>
      <w:r w:rsidRPr="002F0F17">
        <w:rPr>
          <w:rFonts w:ascii="宋体" w:hAnsi="宋体" w:hint="eastAsia"/>
        </w:rPr>
        <w:t>归还日期(</w:t>
      </w:r>
      <w:r w:rsidRPr="002F0F17">
        <w:rPr>
          <w:rFonts w:ascii="宋体" w:hAnsi="宋体"/>
        </w:rPr>
        <w:t>ReturnDate)</w:t>
      </w:r>
      <w:r w:rsidRPr="002F0F17">
        <w:rPr>
          <w:rFonts w:ascii="宋体" w:hAnsi="宋体" w:hint="eastAsia"/>
        </w:rPr>
        <w:t>，</w:t>
      </w:r>
    </w:p>
    <w:p w14:paraId="0BD0F5F1" w14:textId="239ADDB8" w:rsidR="002F0F17" w:rsidRPr="002F0F17" w:rsidRDefault="002F0F17" w:rsidP="002F0F17">
      <w:pPr>
        <w:spacing w:line="360" w:lineRule="auto"/>
        <w:ind w:firstLineChars="200" w:firstLine="480"/>
        <w:rPr>
          <w:rFonts w:ascii="宋体" w:hAnsi="宋体"/>
        </w:rPr>
      </w:pPr>
      <w:r w:rsidRPr="002F0F17">
        <w:rPr>
          <w:rFonts w:ascii="宋体" w:hAnsi="宋体" w:hint="eastAsia"/>
        </w:rPr>
        <w:t>借书日期(</w:t>
      </w:r>
      <w:r w:rsidRPr="002F0F17">
        <w:rPr>
          <w:rFonts w:ascii="宋体" w:hAnsi="宋体"/>
        </w:rPr>
        <w:t>BorrowDate)</w:t>
      </w:r>
      <w:r w:rsidRPr="002F0F17">
        <w:rPr>
          <w:rFonts w:ascii="宋体" w:hAnsi="宋体" w:hint="eastAsia"/>
        </w:rPr>
        <w:t>，</w:t>
      </w:r>
    </w:p>
    <w:p w14:paraId="073895EB" w14:textId="46872CD6" w:rsidR="002F0F17" w:rsidRPr="002F0F17" w:rsidRDefault="002F0F17" w:rsidP="002F0F17">
      <w:pPr>
        <w:spacing w:line="360" w:lineRule="auto"/>
        <w:ind w:firstLineChars="200" w:firstLine="480"/>
        <w:rPr>
          <w:rFonts w:ascii="宋体" w:hAnsi="宋体"/>
        </w:rPr>
      </w:pPr>
      <w:r w:rsidRPr="002F0F17">
        <w:rPr>
          <w:rFonts w:ascii="宋体" w:hAnsi="宋体" w:hint="eastAsia"/>
        </w:rPr>
        <w:t>备注信息(</w:t>
      </w:r>
      <w:r w:rsidRPr="002F0F17">
        <w:rPr>
          <w:rFonts w:ascii="宋体" w:hAnsi="宋体"/>
        </w:rPr>
        <w:t>Com)</w:t>
      </w:r>
      <w:r w:rsidRPr="002F0F17">
        <w:rPr>
          <w:rFonts w:ascii="宋体" w:hAnsi="宋体" w:hint="eastAsia"/>
        </w:rPr>
        <w:t>，</w:t>
      </w:r>
    </w:p>
    <w:p w14:paraId="6933088F" w14:textId="0D42A3D9" w:rsidR="007C7BA5" w:rsidRPr="003A1EE6" w:rsidRDefault="002F0F17" w:rsidP="003A1EE6">
      <w:pPr>
        <w:spacing w:line="360" w:lineRule="auto"/>
        <w:ind w:firstLineChars="200" w:firstLine="480"/>
        <w:rPr>
          <w:rFonts w:ascii="宋体" w:hAnsi="宋体"/>
        </w:rPr>
      </w:pPr>
      <w:r w:rsidRPr="002F0F17">
        <w:rPr>
          <w:rFonts w:ascii="宋体" w:hAnsi="宋体" w:hint="eastAsia"/>
        </w:rPr>
        <w:t>是否已归还(</w:t>
      </w:r>
      <w:r w:rsidRPr="002F0F17">
        <w:rPr>
          <w:rFonts w:ascii="宋体" w:hAnsi="宋体"/>
        </w:rPr>
        <w:t>Is_Returned)</w:t>
      </w:r>
    </w:p>
    <w:p w14:paraId="3263CF5A" w14:textId="085F0E88" w:rsidR="007C7BA5" w:rsidRDefault="007C7BA5" w:rsidP="007C7BA5">
      <w:pPr>
        <w:pStyle w:val="2"/>
      </w:pPr>
      <w:bookmarkStart w:id="10" w:name="_Toc470880947"/>
      <w:bookmarkStart w:id="11" w:name="_Toc503266925"/>
      <w:r w:rsidRPr="00587F1E">
        <w:rPr>
          <w:rFonts w:hint="eastAsia"/>
        </w:rPr>
        <w:lastRenderedPageBreak/>
        <w:t>2.</w:t>
      </w:r>
      <w:r>
        <w:t>2</w:t>
      </w:r>
      <w:r w:rsidRPr="00587F1E">
        <w:t xml:space="preserve"> 系统需求概述</w:t>
      </w:r>
      <w:bookmarkEnd w:id="10"/>
      <w:bookmarkEnd w:id="11"/>
    </w:p>
    <w:p w14:paraId="3A167455" w14:textId="77777777" w:rsidR="007C7BA5" w:rsidRDefault="007C7BA5" w:rsidP="007C7BA5">
      <w:pPr>
        <w:spacing w:line="360" w:lineRule="auto"/>
        <w:ind w:firstLine="420"/>
        <w:rPr>
          <w:rFonts w:ascii="黑体" w:hAnsi="黑体"/>
        </w:rPr>
      </w:pPr>
      <w:r>
        <w:rPr>
          <w:rFonts w:ascii="黑体" w:hAnsi="黑体" w:hint="eastAsia"/>
        </w:rPr>
        <w:t>设计图书馆信息管理系统要考虑的问题很多。本程序的实例对实际系统作了适当的简化。需求概述如下：</w:t>
      </w:r>
    </w:p>
    <w:p w14:paraId="0A79A30B" w14:textId="50630B34" w:rsidR="007C7BA5" w:rsidRDefault="007C7BA5" w:rsidP="007C7BA5">
      <w:pPr>
        <w:numPr>
          <w:ilvl w:val="0"/>
          <w:numId w:val="25"/>
        </w:numPr>
        <w:spacing w:line="360" w:lineRule="auto"/>
        <w:rPr>
          <w:rFonts w:ascii="黑体" w:hAnsi="黑体"/>
        </w:rPr>
      </w:pPr>
      <w:r>
        <w:rPr>
          <w:rFonts w:ascii="黑体" w:hAnsi="黑体" w:hint="eastAsia"/>
        </w:rPr>
        <w:t>系统能对书籍信息进行管理。书籍的信息包括：书籍名称、出版社、作者、出版社地址、出版日期、价格、书籍数量、书籍借出数量。书籍管理功能包括：添加书籍、修改书籍信息、删除书籍。添加书籍时</w:t>
      </w:r>
      <w:r w:rsidR="001701E5">
        <w:rPr>
          <w:rFonts w:ascii="黑体" w:hAnsi="黑体" w:hint="eastAsia"/>
        </w:rPr>
        <w:t>,</w:t>
      </w:r>
      <w:r>
        <w:rPr>
          <w:rFonts w:ascii="黑体" w:hAnsi="黑体" w:hint="eastAsia"/>
        </w:rPr>
        <w:t>可设定新书数目，几本完全相同的书籍作为一条记录管理。</w:t>
      </w:r>
    </w:p>
    <w:p w14:paraId="77709F61" w14:textId="77777777" w:rsidR="007C7BA5" w:rsidRDefault="007C7BA5" w:rsidP="007C7BA5">
      <w:pPr>
        <w:numPr>
          <w:ilvl w:val="0"/>
          <w:numId w:val="25"/>
        </w:numPr>
        <w:spacing w:line="360" w:lineRule="auto"/>
        <w:rPr>
          <w:rFonts w:ascii="黑体" w:hAnsi="黑体"/>
        </w:rPr>
      </w:pPr>
      <w:r>
        <w:rPr>
          <w:rFonts w:ascii="黑体" w:hAnsi="黑体" w:hint="eastAsia"/>
        </w:rPr>
        <w:t>系统不需要管理借阅者除姓名外的信息。对每一名借阅者最多可借阅的书籍数目不做限定。</w:t>
      </w:r>
    </w:p>
    <w:p w14:paraId="369F49E5" w14:textId="6F834604" w:rsidR="007C7BA5" w:rsidRDefault="007C7BA5" w:rsidP="007C7BA5">
      <w:pPr>
        <w:numPr>
          <w:ilvl w:val="0"/>
          <w:numId w:val="25"/>
        </w:numPr>
        <w:spacing w:line="360" w:lineRule="auto"/>
        <w:rPr>
          <w:rFonts w:ascii="黑体" w:hAnsi="黑体"/>
        </w:rPr>
      </w:pPr>
      <w:r>
        <w:rPr>
          <w:rFonts w:ascii="黑体" w:hAnsi="黑体" w:hint="eastAsia"/>
        </w:rPr>
        <w:t>借书时，管理人员记录</w:t>
      </w:r>
      <w:r w:rsidR="00115A40">
        <w:rPr>
          <w:rFonts w:ascii="黑体" w:hAnsi="黑体" w:hint="eastAsia"/>
        </w:rPr>
        <w:t>借书者</w:t>
      </w:r>
      <w:r w:rsidR="00115A40">
        <w:rPr>
          <w:rFonts w:ascii="黑体" w:hAnsi="黑体" w:hint="eastAsia"/>
        </w:rPr>
        <w:t>I</w:t>
      </w:r>
      <w:r w:rsidR="00115A40">
        <w:rPr>
          <w:rFonts w:ascii="黑体" w:hAnsi="黑体"/>
        </w:rPr>
        <w:t>D</w:t>
      </w:r>
      <w:r w:rsidR="00115A40">
        <w:rPr>
          <w:rFonts w:ascii="黑体" w:hAnsi="黑体" w:hint="eastAsia"/>
        </w:rPr>
        <w:t>、</w:t>
      </w:r>
      <w:r>
        <w:rPr>
          <w:rFonts w:ascii="黑体" w:hAnsi="黑体" w:hint="eastAsia"/>
        </w:rPr>
        <w:t>借书者姓名、</w:t>
      </w:r>
      <w:r w:rsidR="00115A40">
        <w:rPr>
          <w:rFonts w:ascii="黑体" w:hAnsi="黑体" w:hint="eastAsia"/>
        </w:rPr>
        <w:t>书籍</w:t>
      </w:r>
      <w:r w:rsidR="00115A40">
        <w:rPr>
          <w:rFonts w:ascii="黑体" w:hAnsi="黑体"/>
        </w:rPr>
        <w:t>ID</w:t>
      </w:r>
      <w:r w:rsidR="00115A40">
        <w:rPr>
          <w:rFonts w:ascii="黑体" w:hAnsi="黑体" w:hint="eastAsia"/>
        </w:rPr>
        <w:t>、</w:t>
      </w:r>
      <w:r>
        <w:rPr>
          <w:rFonts w:ascii="黑体" w:hAnsi="黑体" w:hint="eastAsia"/>
        </w:rPr>
        <w:t>借阅书籍名称和借阅日期。</w:t>
      </w:r>
    </w:p>
    <w:p w14:paraId="17E2A133" w14:textId="77777777" w:rsidR="007C7BA5" w:rsidRDefault="007C7BA5" w:rsidP="007C7BA5">
      <w:pPr>
        <w:numPr>
          <w:ilvl w:val="0"/>
          <w:numId w:val="25"/>
        </w:numPr>
        <w:spacing w:line="360" w:lineRule="auto"/>
        <w:rPr>
          <w:rFonts w:ascii="黑体" w:hAnsi="黑体"/>
        </w:rPr>
      </w:pPr>
      <w:r>
        <w:rPr>
          <w:rFonts w:ascii="黑体" w:hAnsi="黑体" w:hint="eastAsia"/>
        </w:rPr>
        <w:t>还书时，管理人员记录还书者姓名、归还书籍名和还书日期。系统暂时不设定书籍的最长借阅时间。</w:t>
      </w:r>
    </w:p>
    <w:p w14:paraId="6C4ECE2F" w14:textId="77777777" w:rsidR="007C7BA5" w:rsidRDefault="007C7BA5" w:rsidP="007C7BA5">
      <w:pPr>
        <w:numPr>
          <w:ilvl w:val="0"/>
          <w:numId w:val="25"/>
        </w:numPr>
        <w:spacing w:line="360" w:lineRule="auto"/>
        <w:rPr>
          <w:rFonts w:ascii="黑体" w:hAnsi="黑体"/>
        </w:rPr>
      </w:pPr>
      <w:r>
        <w:rPr>
          <w:rFonts w:ascii="黑体" w:hAnsi="黑体" w:hint="eastAsia"/>
        </w:rPr>
        <w:t>操作人员可以根据书籍名称、作者、出版社三者之一或者三者的任意组合查询书籍信息。系统暂时不具备模糊查询的功能。</w:t>
      </w:r>
    </w:p>
    <w:p w14:paraId="2648C4CE" w14:textId="77777777" w:rsidR="007C7BA5" w:rsidRDefault="007C7BA5" w:rsidP="007C7BA5">
      <w:pPr>
        <w:numPr>
          <w:ilvl w:val="0"/>
          <w:numId w:val="25"/>
        </w:numPr>
        <w:spacing w:line="360" w:lineRule="auto"/>
        <w:rPr>
          <w:rFonts w:ascii="黑体" w:hAnsi="黑体"/>
        </w:rPr>
      </w:pPr>
      <w:r>
        <w:rPr>
          <w:rFonts w:ascii="黑体" w:hAnsi="黑体" w:hint="eastAsia"/>
        </w:rPr>
        <w:t>操作人员可以查询借阅某书籍的所有借阅者姓名；也可以查询借阅者借阅的所有书籍名称；还可以根据借阅者姓名、书籍名称查询借阅者的借书时间、还书时间。</w:t>
      </w:r>
    </w:p>
    <w:p w14:paraId="50B2E3AF" w14:textId="75DDC3E5" w:rsidR="007C7BA5" w:rsidRDefault="007C7BA5" w:rsidP="007C7BA5">
      <w:pPr>
        <w:numPr>
          <w:ilvl w:val="0"/>
          <w:numId w:val="25"/>
        </w:numPr>
        <w:spacing w:line="360" w:lineRule="auto"/>
        <w:rPr>
          <w:rFonts w:ascii="黑体" w:hAnsi="黑体"/>
        </w:rPr>
      </w:pPr>
      <w:r>
        <w:rPr>
          <w:rFonts w:ascii="黑体" w:hAnsi="黑体" w:hint="eastAsia"/>
        </w:rPr>
        <w:t>系统由图书馆工作人员操作、图书馆工作人员分为系统管理员、书籍管理员和</w:t>
      </w:r>
      <w:r w:rsidR="001701E5">
        <w:rPr>
          <w:rFonts w:ascii="黑体" w:hAnsi="黑体" w:hint="eastAsia"/>
        </w:rPr>
        <w:t>学生</w:t>
      </w:r>
      <w:r>
        <w:rPr>
          <w:rFonts w:ascii="黑体" w:hAnsi="黑体" w:hint="eastAsia"/>
        </w:rPr>
        <w:t>三类。系统管理员具有所有操作权限；书籍管理员具有书籍管理、查询信息权限但不具备管理借书还书事宜及管理用户权限；</w:t>
      </w:r>
      <w:r w:rsidR="001701E5">
        <w:rPr>
          <w:rFonts w:ascii="黑体" w:hAnsi="黑体" w:hint="eastAsia"/>
        </w:rPr>
        <w:t>学生</w:t>
      </w:r>
      <w:r>
        <w:rPr>
          <w:rFonts w:ascii="黑体" w:hAnsi="黑体" w:hint="eastAsia"/>
        </w:rPr>
        <w:t>具有管理借书还书、查询信息权限，但不具备管理书籍和用户的权限。</w:t>
      </w:r>
    </w:p>
    <w:p w14:paraId="79D58A09" w14:textId="77777777" w:rsidR="007C7BA5" w:rsidRDefault="007C7BA5" w:rsidP="007C7BA5">
      <w:pPr>
        <w:numPr>
          <w:ilvl w:val="0"/>
          <w:numId w:val="25"/>
        </w:numPr>
        <w:spacing w:line="360" w:lineRule="auto"/>
        <w:rPr>
          <w:rFonts w:ascii="黑体" w:hAnsi="黑体"/>
        </w:rPr>
      </w:pPr>
      <w:r>
        <w:rPr>
          <w:rFonts w:ascii="黑体" w:hAnsi="黑体" w:hint="eastAsia"/>
        </w:rPr>
        <w:t>系统管理员负责管理系统用户，可以增减用户、修改用户密码和删除用户。</w:t>
      </w:r>
    </w:p>
    <w:p w14:paraId="101D76D4" w14:textId="77777777" w:rsidR="007C7BA5" w:rsidRDefault="007C7BA5" w:rsidP="007C7BA5">
      <w:pPr>
        <w:numPr>
          <w:ilvl w:val="0"/>
          <w:numId w:val="25"/>
        </w:numPr>
        <w:spacing w:line="360" w:lineRule="auto"/>
        <w:rPr>
          <w:rFonts w:ascii="黑体" w:hAnsi="黑体"/>
        </w:rPr>
      </w:pPr>
      <w:r w:rsidRPr="00587F1E">
        <w:rPr>
          <w:rFonts w:ascii="黑体" w:hAnsi="黑体" w:hint="eastAsia"/>
        </w:rPr>
        <w:t>所有操作人员凭账号和密码登陆系统。</w:t>
      </w:r>
    </w:p>
    <w:p w14:paraId="42CC4AF1" w14:textId="77777777" w:rsidR="007C7BA5" w:rsidRPr="007C7BA5" w:rsidRDefault="007C7BA5" w:rsidP="007C7BA5"/>
    <w:p w14:paraId="56EBDDE8" w14:textId="110BF2D0" w:rsidR="00147244" w:rsidRDefault="007C7BA5" w:rsidP="007C7BA5">
      <w:pPr>
        <w:pStyle w:val="2"/>
      </w:pPr>
      <w:bookmarkStart w:id="12" w:name="_Toc503266926"/>
      <w:r>
        <w:rPr>
          <w:rFonts w:hint="eastAsia"/>
        </w:rPr>
        <w:t>2</w:t>
      </w:r>
      <w:r>
        <w:t xml:space="preserve">.3 </w:t>
      </w:r>
      <w:r w:rsidR="006D58D9">
        <w:rPr>
          <w:rFonts w:hint="eastAsia"/>
        </w:rPr>
        <w:t>功能需求</w:t>
      </w:r>
      <w:bookmarkEnd w:id="12"/>
    </w:p>
    <w:p w14:paraId="1AEB2FEA" w14:textId="77777777" w:rsidR="002F0F17" w:rsidRPr="002F0F17" w:rsidRDefault="002F0F17" w:rsidP="002F0F17">
      <w:pPr>
        <w:numPr>
          <w:ilvl w:val="0"/>
          <w:numId w:val="26"/>
        </w:numPr>
        <w:tabs>
          <w:tab w:val="left" w:pos="420"/>
        </w:tabs>
        <w:spacing w:line="360" w:lineRule="auto"/>
        <w:rPr>
          <w:rFonts w:ascii="宋体" w:hAnsi="宋体"/>
          <w:color w:val="000000" w:themeColor="text1"/>
        </w:rPr>
      </w:pPr>
      <w:r w:rsidRPr="002F0F17">
        <w:rPr>
          <w:rFonts w:ascii="宋体" w:hAnsi="宋体" w:hint="eastAsia"/>
          <w:color w:val="000000" w:themeColor="text1"/>
        </w:rPr>
        <w:t>用户管理：该功能又包含以下三项子功能：</w:t>
      </w:r>
    </w:p>
    <w:p w14:paraId="4B99F41B" w14:textId="77777777" w:rsidR="002F0F17" w:rsidRPr="002F0F17" w:rsidRDefault="002F0F17" w:rsidP="002F0F17">
      <w:pPr>
        <w:numPr>
          <w:ilvl w:val="0"/>
          <w:numId w:val="27"/>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lastRenderedPageBreak/>
        <w:t>用户登录</w:t>
      </w:r>
    </w:p>
    <w:p w14:paraId="6C369050" w14:textId="77777777" w:rsidR="002F0F17" w:rsidRPr="002F0F17" w:rsidRDefault="002F0F17" w:rsidP="002F0F17">
      <w:pPr>
        <w:numPr>
          <w:ilvl w:val="0"/>
          <w:numId w:val="27"/>
        </w:numPr>
        <w:tabs>
          <w:tab w:val="left" w:pos="840"/>
        </w:tabs>
        <w:spacing w:line="360" w:lineRule="auto"/>
        <w:ind w:left="840"/>
        <w:rPr>
          <w:rFonts w:ascii="宋体" w:hAnsi="宋体"/>
          <w:color w:val="000000" w:themeColor="text1"/>
        </w:rPr>
      </w:pPr>
      <w:r w:rsidRPr="002F0F17">
        <w:rPr>
          <w:rFonts w:ascii="宋体" w:hAnsi="宋体"/>
          <w:color w:val="000000" w:themeColor="text1"/>
        </w:rPr>
        <w:t>添加用户</w:t>
      </w:r>
    </w:p>
    <w:p w14:paraId="044B4B78" w14:textId="77777777" w:rsidR="002F0F17" w:rsidRPr="002F0F17" w:rsidRDefault="002F0F17" w:rsidP="002F0F17">
      <w:pPr>
        <w:numPr>
          <w:ilvl w:val="0"/>
          <w:numId w:val="27"/>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修改用户密码</w:t>
      </w:r>
    </w:p>
    <w:p w14:paraId="579AFE8D" w14:textId="77777777" w:rsidR="002F0F17" w:rsidRPr="002F0F17" w:rsidRDefault="002F0F17" w:rsidP="002F0F17">
      <w:pPr>
        <w:numPr>
          <w:ilvl w:val="0"/>
          <w:numId w:val="27"/>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删除用户</w:t>
      </w:r>
    </w:p>
    <w:p w14:paraId="70245DC2" w14:textId="77777777" w:rsidR="002F0F17" w:rsidRPr="002F0F17" w:rsidRDefault="002F0F17" w:rsidP="002F0F17">
      <w:pPr>
        <w:numPr>
          <w:ilvl w:val="0"/>
          <w:numId w:val="26"/>
        </w:numPr>
        <w:tabs>
          <w:tab w:val="left" w:pos="420"/>
        </w:tabs>
        <w:spacing w:line="360" w:lineRule="auto"/>
        <w:rPr>
          <w:rFonts w:ascii="宋体" w:hAnsi="宋体"/>
          <w:color w:val="000000" w:themeColor="text1"/>
        </w:rPr>
      </w:pPr>
      <w:r w:rsidRPr="002F0F17">
        <w:rPr>
          <w:rFonts w:ascii="宋体" w:hAnsi="宋体" w:hint="eastAsia"/>
          <w:color w:val="000000" w:themeColor="text1"/>
        </w:rPr>
        <w:t>书籍管理：书籍管理功能包括以下三项子功能：</w:t>
      </w:r>
    </w:p>
    <w:p w14:paraId="3E2DC2F4" w14:textId="77777777" w:rsidR="002F0F17" w:rsidRPr="002F0F17" w:rsidRDefault="002F0F17" w:rsidP="002F0F17">
      <w:pPr>
        <w:numPr>
          <w:ilvl w:val="0"/>
          <w:numId w:val="28"/>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添加书籍</w:t>
      </w:r>
    </w:p>
    <w:p w14:paraId="7C9CDEA2" w14:textId="77777777" w:rsidR="002F0F17" w:rsidRPr="002F0F17" w:rsidRDefault="002F0F17" w:rsidP="002F0F17">
      <w:pPr>
        <w:numPr>
          <w:ilvl w:val="0"/>
          <w:numId w:val="28"/>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修改书籍</w:t>
      </w:r>
    </w:p>
    <w:p w14:paraId="2915DE72" w14:textId="77777777" w:rsidR="002F0F17" w:rsidRPr="002F0F17" w:rsidRDefault="002F0F17" w:rsidP="002F0F17">
      <w:pPr>
        <w:numPr>
          <w:ilvl w:val="0"/>
          <w:numId w:val="28"/>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删除书籍</w:t>
      </w:r>
    </w:p>
    <w:p w14:paraId="47037CFA" w14:textId="77777777" w:rsidR="002F0F17" w:rsidRPr="002F0F17" w:rsidRDefault="002F0F17" w:rsidP="002F0F17">
      <w:pPr>
        <w:numPr>
          <w:ilvl w:val="0"/>
          <w:numId w:val="29"/>
        </w:numPr>
        <w:tabs>
          <w:tab w:val="left" w:pos="420"/>
        </w:tabs>
        <w:spacing w:line="360" w:lineRule="auto"/>
        <w:rPr>
          <w:rFonts w:ascii="宋体" w:hAnsi="宋体"/>
          <w:color w:val="000000" w:themeColor="text1"/>
        </w:rPr>
      </w:pPr>
      <w:r w:rsidRPr="002F0F17">
        <w:rPr>
          <w:rFonts w:ascii="宋体" w:hAnsi="宋体" w:hint="eastAsia"/>
          <w:color w:val="000000" w:themeColor="text1"/>
        </w:rPr>
        <w:t>借书管理：该功能包括以下两项子功能：</w:t>
      </w:r>
    </w:p>
    <w:p w14:paraId="6BDE5A2F" w14:textId="77777777" w:rsidR="002F0F17" w:rsidRPr="002F0F17" w:rsidRDefault="002F0F17" w:rsidP="002F0F17">
      <w:pPr>
        <w:numPr>
          <w:ilvl w:val="0"/>
          <w:numId w:val="30"/>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书籍出借</w:t>
      </w:r>
    </w:p>
    <w:p w14:paraId="4C36B555" w14:textId="77777777" w:rsidR="002F0F17" w:rsidRPr="002F0F17" w:rsidRDefault="002F0F17" w:rsidP="002F0F17">
      <w:pPr>
        <w:numPr>
          <w:ilvl w:val="0"/>
          <w:numId w:val="30"/>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出借信息修改</w:t>
      </w:r>
    </w:p>
    <w:p w14:paraId="69D76C3F" w14:textId="77777777" w:rsidR="002F0F17" w:rsidRPr="002F0F17" w:rsidRDefault="002F0F17" w:rsidP="002F0F17">
      <w:pPr>
        <w:numPr>
          <w:ilvl w:val="0"/>
          <w:numId w:val="31"/>
        </w:numPr>
        <w:tabs>
          <w:tab w:val="left" w:pos="420"/>
        </w:tabs>
        <w:spacing w:line="360" w:lineRule="auto"/>
        <w:rPr>
          <w:rFonts w:ascii="宋体" w:hAnsi="宋体"/>
          <w:color w:val="000000" w:themeColor="text1"/>
        </w:rPr>
      </w:pPr>
      <w:r w:rsidRPr="002F0F17">
        <w:rPr>
          <w:rFonts w:ascii="宋体" w:hAnsi="宋体" w:hint="eastAsia"/>
          <w:color w:val="000000" w:themeColor="text1"/>
        </w:rPr>
        <w:t>还书管理：该功能包括以下两项子功能：</w:t>
      </w:r>
    </w:p>
    <w:p w14:paraId="08609C16" w14:textId="77777777" w:rsidR="002F0F17" w:rsidRPr="002F0F17" w:rsidRDefault="002F0F17" w:rsidP="002F0F17">
      <w:pPr>
        <w:numPr>
          <w:ilvl w:val="0"/>
          <w:numId w:val="32"/>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书籍还入</w:t>
      </w:r>
    </w:p>
    <w:p w14:paraId="7D509A62" w14:textId="77777777" w:rsidR="002F0F17" w:rsidRPr="002F0F17" w:rsidRDefault="002F0F17" w:rsidP="002F0F17">
      <w:pPr>
        <w:numPr>
          <w:ilvl w:val="0"/>
          <w:numId w:val="32"/>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书籍还入信息修改</w:t>
      </w:r>
    </w:p>
    <w:p w14:paraId="183F89C1" w14:textId="77777777" w:rsidR="002F0F17" w:rsidRPr="002F0F17" w:rsidRDefault="002F0F17" w:rsidP="002F0F17">
      <w:pPr>
        <w:numPr>
          <w:ilvl w:val="0"/>
          <w:numId w:val="33"/>
        </w:numPr>
        <w:tabs>
          <w:tab w:val="left" w:pos="420"/>
        </w:tabs>
        <w:spacing w:line="360" w:lineRule="auto"/>
        <w:rPr>
          <w:rFonts w:ascii="宋体" w:hAnsi="宋体"/>
          <w:color w:val="000000" w:themeColor="text1"/>
        </w:rPr>
      </w:pPr>
      <w:r w:rsidRPr="002F0F17">
        <w:rPr>
          <w:rFonts w:ascii="宋体" w:hAnsi="宋体" w:hint="eastAsia"/>
          <w:color w:val="000000" w:themeColor="text1"/>
        </w:rPr>
        <w:t>信息查询：该功能包括以下三项子功能：</w:t>
      </w:r>
    </w:p>
    <w:p w14:paraId="5894772C" w14:textId="77777777" w:rsidR="002F0F17" w:rsidRPr="002F0F17" w:rsidRDefault="002F0F17" w:rsidP="002F0F17">
      <w:pPr>
        <w:numPr>
          <w:ilvl w:val="0"/>
          <w:numId w:val="34"/>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书籍信息查询</w:t>
      </w:r>
    </w:p>
    <w:p w14:paraId="52ACA674" w14:textId="77777777" w:rsidR="002F0F17" w:rsidRPr="002F0F17" w:rsidRDefault="002F0F17" w:rsidP="002F0F17">
      <w:pPr>
        <w:numPr>
          <w:ilvl w:val="0"/>
          <w:numId w:val="34"/>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借阅信息查询</w:t>
      </w:r>
    </w:p>
    <w:p w14:paraId="447A9751" w14:textId="69017C62" w:rsidR="002F0F17" w:rsidRDefault="002F0F17" w:rsidP="002F0F17">
      <w:pPr>
        <w:numPr>
          <w:ilvl w:val="0"/>
          <w:numId w:val="34"/>
        </w:numPr>
        <w:tabs>
          <w:tab w:val="left" w:pos="840"/>
        </w:tabs>
        <w:spacing w:line="360" w:lineRule="auto"/>
        <w:ind w:left="840"/>
        <w:rPr>
          <w:rFonts w:ascii="宋体" w:hAnsi="宋体"/>
          <w:color w:val="000000" w:themeColor="text1"/>
        </w:rPr>
      </w:pPr>
      <w:r w:rsidRPr="002F0F17">
        <w:rPr>
          <w:rFonts w:ascii="宋体" w:hAnsi="宋体" w:hint="eastAsia"/>
          <w:color w:val="000000" w:themeColor="text1"/>
        </w:rPr>
        <w:t>系统用户列表</w:t>
      </w:r>
    </w:p>
    <w:p w14:paraId="790DA938" w14:textId="77777777" w:rsidR="002F0F17" w:rsidRPr="002F0F17" w:rsidRDefault="002F0F17" w:rsidP="002F0F17">
      <w:pPr>
        <w:tabs>
          <w:tab w:val="left" w:pos="840"/>
        </w:tabs>
        <w:spacing w:line="360" w:lineRule="auto"/>
        <w:ind w:left="840"/>
        <w:rPr>
          <w:rFonts w:ascii="宋体" w:hAnsi="宋体"/>
          <w:color w:val="000000" w:themeColor="text1"/>
        </w:rPr>
      </w:pPr>
    </w:p>
    <w:p w14:paraId="0B3B2131" w14:textId="3E432064" w:rsidR="006D58D9" w:rsidRDefault="007C7BA5" w:rsidP="007C7BA5">
      <w:pPr>
        <w:pStyle w:val="2"/>
      </w:pPr>
      <w:bookmarkStart w:id="13" w:name="_Toc503266927"/>
      <w:r>
        <w:rPr>
          <w:rFonts w:hint="eastAsia"/>
        </w:rPr>
        <w:t>2</w:t>
      </w:r>
      <w:r>
        <w:t xml:space="preserve">.4 </w:t>
      </w:r>
      <w:r w:rsidR="006D58D9">
        <w:rPr>
          <w:rFonts w:hint="eastAsia"/>
        </w:rPr>
        <w:t>安全性与完整性需求</w:t>
      </w:r>
      <w:bookmarkEnd w:id="13"/>
    </w:p>
    <w:p w14:paraId="55A70107" w14:textId="77777777" w:rsidR="00130005" w:rsidRPr="00130005" w:rsidRDefault="00130005" w:rsidP="00130005">
      <w:pPr>
        <w:pStyle w:val="a7"/>
        <w:numPr>
          <w:ilvl w:val="0"/>
          <w:numId w:val="35"/>
        </w:numPr>
        <w:spacing w:line="360" w:lineRule="auto"/>
        <w:ind w:left="357" w:firstLineChars="0" w:hanging="357"/>
        <w:rPr>
          <w:rFonts w:ascii="宋体" w:hAnsi="宋体"/>
        </w:rPr>
      </w:pPr>
      <w:r w:rsidRPr="00130005">
        <w:rPr>
          <w:rFonts w:ascii="宋体" w:hAnsi="宋体"/>
        </w:rPr>
        <w:t>实体完整性约束：关系中的主属性不能为空，在数据库中使用</w:t>
      </w:r>
      <w:r w:rsidRPr="00130005">
        <w:rPr>
          <w:rFonts w:ascii="宋体" w:hAnsi="宋体" w:hint="eastAsia"/>
        </w:rPr>
        <w:t>Primary</w:t>
      </w:r>
      <w:r w:rsidRPr="00130005">
        <w:rPr>
          <w:rFonts w:ascii="宋体" w:hAnsi="宋体"/>
        </w:rPr>
        <w:t xml:space="preserve"> Key实现；</w:t>
      </w:r>
    </w:p>
    <w:p w14:paraId="02DF4615" w14:textId="77777777" w:rsidR="00130005" w:rsidRPr="00130005" w:rsidRDefault="00130005" w:rsidP="00130005">
      <w:pPr>
        <w:pStyle w:val="a7"/>
        <w:numPr>
          <w:ilvl w:val="0"/>
          <w:numId w:val="35"/>
        </w:numPr>
        <w:spacing w:line="360" w:lineRule="auto"/>
        <w:ind w:left="357" w:firstLineChars="0" w:hanging="357"/>
        <w:rPr>
          <w:rFonts w:ascii="宋体" w:hAnsi="宋体"/>
        </w:rPr>
      </w:pPr>
      <w:r w:rsidRPr="00130005">
        <w:rPr>
          <w:rFonts w:ascii="宋体" w:hAnsi="宋体"/>
        </w:rPr>
        <w:t>参照完整性约束：读者与书籍、出版社与书籍、读者与读者身份、借还情况与读者和书籍表之间采用级联更新和级联删除；</w:t>
      </w:r>
    </w:p>
    <w:p w14:paraId="4A90539E" w14:textId="3C2BF96C" w:rsidR="00130005" w:rsidRPr="00130005" w:rsidRDefault="00130005" w:rsidP="00130005">
      <w:pPr>
        <w:pStyle w:val="a7"/>
        <w:numPr>
          <w:ilvl w:val="0"/>
          <w:numId w:val="35"/>
        </w:numPr>
        <w:spacing w:line="360" w:lineRule="auto"/>
        <w:ind w:left="357" w:firstLineChars="0" w:hanging="357"/>
        <w:rPr>
          <w:rFonts w:ascii="宋体" w:hAnsi="宋体"/>
        </w:rPr>
      </w:pPr>
      <w:r w:rsidRPr="00130005">
        <w:rPr>
          <w:rFonts w:ascii="宋体" w:hAnsi="宋体"/>
        </w:rPr>
        <w:t>用户自定义的完整性约束：规定姓名、书名和借书日期不为空。</w:t>
      </w:r>
    </w:p>
    <w:p w14:paraId="343DB9DF" w14:textId="77777777" w:rsidR="00130005" w:rsidRPr="00130005" w:rsidRDefault="00130005" w:rsidP="00130005">
      <w:pPr>
        <w:pStyle w:val="a7"/>
        <w:numPr>
          <w:ilvl w:val="0"/>
          <w:numId w:val="35"/>
        </w:numPr>
        <w:spacing w:line="360" w:lineRule="auto"/>
        <w:ind w:firstLineChars="0"/>
        <w:rPr>
          <w:rFonts w:ascii="宋体" w:hAnsi="宋体"/>
        </w:rPr>
      </w:pPr>
      <w:r w:rsidRPr="00130005">
        <w:rPr>
          <w:rFonts w:ascii="宋体" w:hAnsi="宋体"/>
        </w:rPr>
        <w:t>设计表间关系：用户表通过用户</w:t>
      </w:r>
      <w:r w:rsidRPr="00130005">
        <w:rPr>
          <w:rFonts w:ascii="宋体" w:hAnsi="宋体" w:hint="eastAsia"/>
        </w:rPr>
        <w:t>ID与表联系，书籍表通过书籍ID与表联系，借阅表通过书籍ID、读者姓名与书籍表和用户表联系；</w:t>
      </w:r>
    </w:p>
    <w:p w14:paraId="7439A7B8" w14:textId="1983FA86" w:rsidR="00130005" w:rsidRDefault="00130005" w:rsidP="00130005">
      <w:pPr>
        <w:pStyle w:val="a7"/>
        <w:numPr>
          <w:ilvl w:val="0"/>
          <w:numId w:val="35"/>
        </w:numPr>
        <w:spacing w:line="360" w:lineRule="auto"/>
        <w:ind w:firstLineChars="0"/>
        <w:rPr>
          <w:rFonts w:ascii="宋体" w:hAnsi="宋体"/>
        </w:rPr>
      </w:pPr>
      <w:r w:rsidRPr="00130005">
        <w:rPr>
          <w:rFonts w:ascii="宋体" w:hAnsi="宋体"/>
        </w:rPr>
        <w:t>限制的设置：只有管理员可实现对用户及书籍信息的管理，其他实体都不行，防止系统遭到管理员外的人员破坏；用户或管理员必需登录帐号才能进行操</w:t>
      </w:r>
      <w:r w:rsidRPr="00130005">
        <w:rPr>
          <w:rFonts w:ascii="宋体" w:hAnsi="宋体"/>
        </w:rPr>
        <w:lastRenderedPageBreak/>
        <w:t>作，防止非法人员进入使用系统。</w:t>
      </w:r>
    </w:p>
    <w:p w14:paraId="69AF7AD1" w14:textId="46CA4FB9" w:rsidR="00130005" w:rsidRPr="0059447E" w:rsidRDefault="00CD1D2F" w:rsidP="0059447E">
      <w:pPr>
        <w:pStyle w:val="a7"/>
        <w:numPr>
          <w:ilvl w:val="0"/>
          <w:numId w:val="35"/>
        </w:numPr>
        <w:spacing w:line="360" w:lineRule="auto"/>
        <w:ind w:firstLineChars="0"/>
        <w:rPr>
          <w:rFonts w:ascii="宋体" w:hAnsi="宋体"/>
        </w:rPr>
      </w:pPr>
      <w:r>
        <w:rPr>
          <w:rFonts w:ascii="宋体" w:hAnsi="宋体" w:hint="eastAsia"/>
        </w:rPr>
        <w:t>实现自主存取控制：</w:t>
      </w:r>
      <w:r w:rsidR="00C8604B">
        <w:rPr>
          <w:rFonts w:ascii="宋体" w:hAnsi="宋体" w:hint="eastAsia"/>
        </w:rPr>
        <w:t>数据库创建了</w:t>
      </w:r>
      <w:r w:rsidR="00874E9D">
        <w:rPr>
          <w:rFonts w:ascii="宋体" w:hAnsi="宋体" w:hint="eastAsia"/>
        </w:rPr>
        <w:t>两个登录名</w:t>
      </w:r>
      <w:r w:rsidR="00C8604B">
        <w:rPr>
          <w:rFonts w:ascii="宋体" w:hAnsi="宋体" w:hint="eastAsia"/>
        </w:rPr>
        <w:t>Yujie</w:t>
      </w:r>
      <w:r w:rsidR="00C8604B">
        <w:rPr>
          <w:rFonts w:ascii="宋体" w:hAnsi="宋体"/>
        </w:rPr>
        <w:t>_Yang</w:t>
      </w:r>
      <w:r w:rsidR="00874E9D">
        <w:rPr>
          <w:rFonts w:ascii="宋体" w:hAnsi="宋体" w:hint="eastAsia"/>
        </w:rPr>
        <w:t>和User</w:t>
      </w:r>
      <w:r w:rsidR="00874E9D">
        <w:rPr>
          <w:rFonts w:ascii="宋体" w:hAnsi="宋体"/>
        </w:rPr>
        <w:t>L</w:t>
      </w:r>
      <w:r w:rsidR="00874E9D">
        <w:rPr>
          <w:rFonts w:ascii="宋体" w:hAnsi="宋体" w:hint="eastAsia"/>
        </w:rPr>
        <w:t>ogin，</w:t>
      </w:r>
      <w:r w:rsidR="00C8604B">
        <w:rPr>
          <w:rFonts w:ascii="宋体" w:hAnsi="宋体" w:hint="eastAsia"/>
        </w:rPr>
        <w:t>用</w:t>
      </w:r>
      <w:r w:rsidR="00874E9D">
        <w:rPr>
          <w:rFonts w:ascii="宋体" w:hAnsi="宋体" w:hint="eastAsia"/>
        </w:rPr>
        <w:t>Yujie</w:t>
      </w:r>
      <w:r w:rsidR="00874E9D">
        <w:rPr>
          <w:rFonts w:ascii="宋体" w:hAnsi="宋体"/>
        </w:rPr>
        <w:t>_Y</w:t>
      </w:r>
      <w:r w:rsidR="00874E9D">
        <w:rPr>
          <w:rFonts w:ascii="宋体" w:hAnsi="宋体" w:hint="eastAsia"/>
        </w:rPr>
        <w:t>ang</w:t>
      </w:r>
      <w:r w:rsidR="00C8604B">
        <w:rPr>
          <w:rFonts w:ascii="宋体" w:hAnsi="宋体" w:hint="eastAsia"/>
        </w:rPr>
        <w:t>登录</w:t>
      </w:r>
      <w:r w:rsidR="00C8604B">
        <w:rPr>
          <w:rFonts w:ascii="宋体" w:hAnsi="宋体"/>
        </w:rPr>
        <w:t>SQL S</w:t>
      </w:r>
      <w:r w:rsidR="00C8604B">
        <w:rPr>
          <w:rFonts w:ascii="宋体" w:hAnsi="宋体" w:hint="eastAsia"/>
        </w:rPr>
        <w:t>erver，</w:t>
      </w:r>
      <w:r w:rsidR="00874E9D">
        <w:rPr>
          <w:rFonts w:ascii="宋体" w:hAnsi="宋体" w:hint="eastAsia"/>
        </w:rPr>
        <w:t>具有超级管理员权限，用User</w:t>
      </w:r>
      <w:r w:rsidR="00874E9D">
        <w:rPr>
          <w:rFonts w:ascii="宋体" w:hAnsi="宋体"/>
        </w:rPr>
        <w:t>L</w:t>
      </w:r>
      <w:r w:rsidR="00874E9D">
        <w:rPr>
          <w:rFonts w:ascii="宋体" w:hAnsi="宋体" w:hint="eastAsia"/>
        </w:rPr>
        <w:t>ogin登录，则只具有部分权限。两个用户都只能对Lib</w:t>
      </w:r>
      <w:r w:rsidR="00874E9D">
        <w:rPr>
          <w:rFonts w:ascii="宋体" w:hAnsi="宋体"/>
        </w:rPr>
        <w:t>raryBase</w:t>
      </w:r>
      <w:r w:rsidR="00874E9D">
        <w:rPr>
          <w:rFonts w:ascii="宋体" w:hAnsi="宋体" w:hint="eastAsia"/>
        </w:rPr>
        <w:t>数据库进行操作，无法操作其他数据库，</w:t>
      </w:r>
      <w:r w:rsidR="00C8604B">
        <w:rPr>
          <w:rFonts w:ascii="宋体" w:hAnsi="宋体" w:hint="eastAsia"/>
        </w:rPr>
        <w:t>保证了其他数据库的安全性</w:t>
      </w:r>
      <w:r w:rsidR="0059447E">
        <w:rPr>
          <w:rFonts w:ascii="宋体" w:hAnsi="宋体" w:hint="eastAsia"/>
        </w:rPr>
        <w:t>。</w:t>
      </w:r>
    </w:p>
    <w:p w14:paraId="7FE8959F" w14:textId="333A4895" w:rsidR="002C49F3" w:rsidRPr="002C49F3" w:rsidRDefault="007C7BA5" w:rsidP="00130005">
      <w:pPr>
        <w:pStyle w:val="2"/>
      </w:pPr>
      <w:bookmarkStart w:id="14" w:name="_Toc503266928"/>
      <w:r>
        <w:rPr>
          <w:rFonts w:hint="eastAsia"/>
        </w:rPr>
        <w:t>2</w:t>
      </w:r>
      <w:r>
        <w:t xml:space="preserve">.5 </w:t>
      </w:r>
      <w:r w:rsidR="006D58D9">
        <w:rPr>
          <w:rFonts w:hint="eastAsia"/>
        </w:rPr>
        <w:t>数据字典</w:t>
      </w:r>
      <w:bookmarkEnd w:id="14"/>
    </w:p>
    <w:p w14:paraId="147C1C02" w14:textId="7AFD2AB7" w:rsidR="003A754E" w:rsidRPr="003A754E" w:rsidRDefault="003A754E" w:rsidP="003A754E">
      <w:r>
        <w:rPr>
          <w:rFonts w:hint="eastAsia"/>
        </w:rPr>
        <w:t>1</w:t>
      </w:r>
      <w:r>
        <w:rPr>
          <w:rFonts w:hint="eastAsia"/>
        </w:rPr>
        <w:t>）数据项</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656"/>
        <w:gridCol w:w="1154"/>
        <w:gridCol w:w="796"/>
        <w:gridCol w:w="1743"/>
        <w:gridCol w:w="1681"/>
      </w:tblGrid>
      <w:tr w:rsidR="0057749F" w:rsidRPr="000020CE" w14:paraId="1451892A" w14:textId="77777777" w:rsidTr="0057749F">
        <w:tc>
          <w:tcPr>
            <w:tcW w:w="1187" w:type="dxa"/>
            <w:shd w:val="clear" w:color="auto" w:fill="auto"/>
            <w:vAlign w:val="center"/>
          </w:tcPr>
          <w:p w14:paraId="43BE2E79" w14:textId="77777777" w:rsidR="000020CE" w:rsidRPr="000020CE" w:rsidRDefault="000020CE" w:rsidP="002809EC">
            <w:pPr>
              <w:jc w:val="center"/>
              <w:rPr>
                <w:rFonts w:ascii="Times New Roman" w:hAnsi="Times New Roman" w:cs="Times New Roman"/>
                <w:szCs w:val="24"/>
              </w:rPr>
            </w:pPr>
            <w:r w:rsidRPr="000020CE">
              <w:rPr>
                <w:rFonts w:ascii="Times New Roman" w:hAnsi="Times New Roman" w:cs="Times New Roman" w:hint="eastAsia"/>
                <w:szCs w:val="24"/>
              </w:rPr>
              <w:t>数据项名</w:t>
            </w:r>
          </w:p>
        </w:tc>
        <w:tc>
          <w:tcPr>
            <w:tcW w:w="1656" w:type="dxa"/>
            <w:shd w:val="clear" w:color="auto" w:fill="auto"/>
            <w:vAlign w:val="center"/>
          </w:tcPr>
          <w:p w14:paraId="7209A641" w14:textId="77777777" w:rsidR="000020CE" w:rsidRPr="000020CE" w:rsidRDefault="000020CE" w:rsidP="002809EC">
            <w:pPr>
              <w:jc w:val="center"/>
              <w:rPr>
                <w:rFonts w:ascii="Times New Roman" w:hAnsi="Times New Roman" w:cs="Times New Roman"/>
                <w:szCs w:val="24"/>
              </w:rPr>
            </w:pPr>
            <w:r w:rsidRPr="000020CE">
              <w:rPr>
                <w:rFonts w:ascii="Times New Roman" w:hAnsi="Times New Roman" w:cs="Times New Roman" w:hint="eastAsia"/>
                <w:szCs w:val="24"/>
              </w:rPr>
              <w:t>别名</w:t>
            </w:r>
          </w:p>
        </w:tc>
        <w:tc>
          <w:tcPr>
            <w:tcW w:w="1154" w:type="dxa"/>
            <w:shd w:val="clear" w:color="auto" w:fill="auto"/>
            <w:vAlign w:val="center"/>
          </w:tcPr>
          <w:p w14:paraId="3FC8621D" w14:textId="77777777" w:rsidR="002809EC" w:rsidRDefault="000020CE" w:rsidP="002809EC">
            <w:pPr>
              <w:jc w:val="center"/>
              <w:rPr>
                <w:rFonts w:ascii="Times New Roman" w:hAnsi="Times New Roman" w:cs="Times New Roman"/>
                <w:szCs w:val="24"/>
              </w:rPr>
            </w:pPr>
            <w:r w:rsidRPr="000020CE">
              <w:rPr>
                <w:rFonts w:ascii="Times New Roman" w:hAnsi="Times New Roman" w:cs="Times New Roman" w:hint="eastAsia"/>
                <w:szCs w:val="24"/>
              </w:rPr>
              <w:t>数据</w:t>
            </w:r>
          </w:p>
          <w:p w14:paraId="773C04B2" w14:textId="242F25C3" w:rsidR="000020CE" w:rsidRPr="000020CE" w:rsidRDefault="000020CE" w:rsidP="002809EC">
            <w:pPr>
              <w:jc w:val="center"/>
              <w:rPr>
                <w:rFonts w:ascii="Times New Roman" w:hAnsi="Times New Roman" w:cs="Times New Roman"/>
                <w:szCs w:val="24"/>
              </w:rPr>
            </w:pPr>
            <w:r w:rsidRPr="000020CE">
              <w:rPr>
                <w:rFonts w:ascii="Times New Roman" w:hAnsi="Times New Roman" w:cs="Times New Roman" w:hint="eastAsia"/>
                <w:szCs w:val="24"/>
              </w:rPr>
              <w:t>类型</w:t>
            </w:r>
          </w:p>
        </w:tc>
        <w:tc>
          <w:tcPr>
            <w:tcW w:w="796" w:type="dxa"/>
            <w:shd w:val="clear" w:color="auto" w:fill="auto"/>
            <w:vAlign w:val="center"/>
          </w:tcPr>
          <w:p w14:paraId="548D0EE2" w14:textId="77777777" w:rsidR="000020CE" w:rsidRPr="000020CE" w:rsidRDefault="000020CE" w:rsidP="002809EC">
            <w:pPr>
              <w:jc w:val="center"/>
              <w:rPr>
                <w:rFonts w:ascii="Times New Roman" w:hAnsi="Times New Roman" w:cs="Times New Roman"/>
                <w:szCs w:val="24"/>
              </w:rPr>
            </w:pPr>
            <w:r w:rsidRPr="000020CE">
              <w:rPr>
                <w:rFonts w:ascii="Times New Roman" w:hAnsi="Times New Roman" w:cs="Times New Roman" w:hint="eastAsia"/>
                <w:szCs w:val="24"/>
              </w:rPr>
              <w:t>数据长度</w:t>
            </w:r>
          </w:p>
        </w:tc>
        <w:tc>
          <w:tcPr>
            <w:tcW w:w="1743" w:type="dxa"/>
            <w:shd w:val="clear" w:color="auto" w:fill="auto"/>
            <w:vAlign w:val="center"/>
          </w:tcPr>
          <w:p w14:paraId="4280D56F" w14:textId="77777777" w:rsidR="000020CE" w:rsidRPr="000020CE" w:rsidRDefault="000020CE" w:rsidP="002809EC">
            <w:pPr>
              <w:jc w:val="center"/>
              <w:rPr>
                <w:rFonts w:ascii="Times New Roman" w:hAnsi="Times New Roman" w:cs="Times New Roman"/>
                <w:szCs w:val="24"/>
              </w:rPr>
            </w:pPr>
            <w:r w:rsidRPr="000020CE">
              <w:rPr>
                <w:rFonts w:ascii="Times New Roman" w:hAnsi="Times New Roman" w:cs="Times New Roman" w:hint="eastAsia"/>
                <w:szCs w:val="24"/>
              </w:rPr>
              <w:t>取值范围</w:t>
            </w:r>
          </w:p>
        </w:tc>
        <w:tc>
          <w:tcPr>
            <w:tcW w:w="1681" w:type="dxa"/>
            <w:shd w:val="clear" w:color="auto" w:fill="auto"/>
            <w:vAlign w:val="center"/>
          </w:tcPr>
          <w:p w14:paraId="6388DB4A" w14:textId="77777777" w:rsidR="000020CE" w:rsidRPr="000020CE" w:rsidRDefault="000020CE" w:rsidP="002809EC">
            <w:pPr>
              <w:jc w:val="center"/>
              <w:rPr>
                <w:rFonts w:ascii="Times New Roman" w:hAnsi="Times New Roman" w:cs="Times New Roman"/>
                <w:szCs w:val="24"/>
              </w:rPr>
            </w:pPr>
            <w:r w:rsidRPr="000020CE">
              <w:rPr>
                <w:rFonts w:ascii="Times New Roman" w:hAnsi="Times New Roman" w:cs="Times New Roman" w:hint="eastAsia"/>
                <w:szCs w:val="24"/>
              </w:rPr>
              <w:t>简述</w:t>
            </w:r>
          </w:p>
        </w:tc>
      </w:tr>
      <w:tr w:rsidR="0057749F" w:rsidRPr="000020CE" w14:paraId="6BC45DE7" w14:textId="77777777" w:rsidTr="0057749F">
        <w:tc>
          <w:tcPr>
            <w:tcW w:w="1187" w:type="dxa"/>
            <w:shd w:val="clear" w:color="auto" w:fill="auto"/>
            <w:vAlign w:val="center"/>
          </w:tcPr>
          <w:p w14:paraId="05FBE83B" w14:textId="29C80C2C" w:rsidR="002809EC" w:rsidRPr="002809EC" w:rsidRDefault="002809EC" w:rsidP="002809EC">
            <w:pPr>
              <w:jc w:val="center"/>
              <w:rPr>
                <w:rFonts w:ascii="宋体" w:hAnsi="宋体" w:cs="Times New Roman"/>
                <w:szCs w:val="24"/>
              </w:rPr>
            </w:pPr>
            <w:r w:rsidRPr="002809EC">
              <w:rPr>
                <w:rFonts w:ascii="宋体" w:hAnsi="宋体" w:cs="Times New Roman" w:hint="eastAsia"/>
                <w:szCs w:val="24"/>
              </w:rPr>
              <w:t>用户</w:t>
            </w:r>
            <w:r w:rsidR="00130005">
              <w:rPr>
                <w:rFonts w:ascii="宋体" w:hAnsi="宋体" w:cs="Times New Roman" w:hint="eastAsia"/>
                <w:szCs w:val="24"/>
              </w:rPr>
              <w:t>I</w:t>
            </w:r>
            <w:r w:rsidR="00130005">
              <w:rPr>
                <w:rFonts w:ascii="宋体" w:hAnsi="宋体" w:cs="Times New Roman"/>
                <w:szCs w:val="24"/>
              </w:rPr>
              <w:t>D</w:t>
            </w:r>
          </w:p>
        </w:tc>
        <w:tc>
          <w:tcPr>
            <w:tcW w:w="1656" w:type="dxa"/>
            <w:shd w:val="clear" w:color="auto" w:fill="auto"/>
            <w:vAlign w:val="center"/>
          </w:tcPr>
          <w:p w14:paraId="2C08D828" w14:textId="6011575E" w:rsidR="002809EC" w:rsidRPr="002809EC" w:rsidRDefault="00130005" w:rsidP="002809EC">
            <w:pPr>
              <w:jc w:val="center"/>
              <w:rPr>
                <w:rFonts w:ascii="宋体" w:hAnsi="宋体" w:cs="Times New Roman"/>
                <w:szCs w:val="24"/>
              </w:rPr>
            </w:pPr>
            <w:r>
              <w:rPr>
                <w:rFonts w:ascii="宋体" w:hAnsi="宋体" w:cs="Times New Roman"/>
                <w:szCs w:val="24"/>
              </w:rPr>
              <w:t>ID</w:t>
            </w:r>
          </w:p>
        </w:tc>
        <w:tc>
          <w:tcPr>
            <w:tcW w:w="1154" w:type="dxa"/>
            <w:shd w:val="clear" w:color="auto" w:fill="auto"/>
            <w:vAlign w:val="center"/>
          </w:tcPr>
          <w:p w14:paraId="6A593D43" w14:textId="7A34E75F" w:rsidR="002809EC" w:rsidRPr="002809EC" w:rsidRDefault="002809EC" w:rsidP="002809EC">
            <w:pPr>
              <w:jc w:val="center"/>
              <w:rPr>
                <w:rFonts w:ascii="宋体" w:hAnsi="宋体" w:cs="Times New Roman"/>
                <w:szCs w:val="24"/>
              </w:rPr>
            </w:pPr>
            <w:r w:rsidRPr="002809EC">
              <w:rPr>
                <w:rFonts w:ascii="宋体" w:hAnsi="宋体" w:cs="Times New Roman" w:hint="eastAsia"/>
                <w:szCs w:val="24"/>
              </w:rPr>
              <w:t>整型</w:t>
            </w:r>
          </w:p>
        </w:tc>
        <w:tc>
          <w:tcPr>
            <w:tcW w:w="796" w:type="dxa"/>
            <w:shd w:val="clear" w:color="auto" w:fill="auto"/>
            <w:vAlign w:val="center"/>
          </w:tcPr>
          <w:p w14:paraId="7C901F29" w14:textId="1B4A4FAD" w:rsidR="002809EC" w:rsidRPr="002809EC" w:rsidRDefault="00130005" w:rsidP="002809EC">
            <w:pPr>
              <w:jc w:val="center"/>
              <w:rPr>
                <w:rFonts w:ascii="宋体" w:hAnsi="宋体" w:cs="Times New Roman"/>
                <w:szCs w:val="24"/>
              </w:rPr>
            </w:pPr>
            <w:r>
              <w:rPr>
                <w:rFonts w:ascii="宋体" w:hAnsi="宋体" w:cs="Times New Roman"/>
                <w:szCs w:val="24"/>
              </w:rPr>
              <w:t>5</w:t>
            </w:r>
            <w:r w:rsidR="003A754E">
              <w:rPr>
                <w:rFonts w:ascii="宋体" w:hAnsi="宋体" w:cs="Times New Roman" w:hint="eastAsia"/>
                <w:szCs w:val="24"/>
              </w:rPr>
              <w:t>位</w:t>
            </w:r>
          </w:p>
        </w:tc>
        <w:tc>
          <w:tcPr>
            <w:tcW w:w="1743" w:type="dxa"/>
            <w:shd w:val="clear" w:color="auto" w:fill="auto"/>
            <w:vAlign w:val="center"/>
          </w:tcPr>
          <w:p w14:paraId="40085058" w14:textId="57CB5CA9" w:rsidR="002809EC" w:rsidRPr="002809EC" w:rsidRDefault="0086236C" w:rsidP="002809EC">
            <w:pPr>
              <w:jc w:val="center"/>
              <w:rPr>
                <w:rFonts w:ascii="宋体" w:hAnsi="宋体" w:cs="Times New Roman"/>
                <w:szCs w:val="24"/>
              </w:rPr>
            </w:pPr>
            <w:r>
              <w:rPr>
                <w:rFonts w:ascii="宋体" w:hAnsi="宋体" w:cs="Times New Roman" w:hint="eastAsia"/>
                <w:szCs w:val="24"/>
              </w:rPr>
              <w:t>由不同的数字组成</w:t>
            </w:r>
          </w:p>
        </w:tc>
        <w:tc>
          <w:tcPr>
            <w:tcW w:w="1681" w:type="dxa"/>
            <w:shd w:val="clear" w:color="auto" w:fill="auto"/>
            <w:vAlign w:val="center"/>
          </w:tcPr>
          <w:p w14:paraId="19FF21E7" w14:textId="27482BF1" w:rsidR="002809EC" w:rsidRPr="0086236C" w:rsidRDefault="002809EC" w:rsidP="002809EC">
            <w:pPr>
              <w:jc w:val="center"/>
              <w:rPr>
                <w:rFonts w:ascii="宋体" w:hAnsi="宋体" w:cs="Times New Roman"/>
                <w:szCs w:val="24"/>
              </w:rPr>
            </w:pPr>
            <w:r w:rsidRPr="0086236C">
              <w:rPr>
                <w:rFonts w:ascii="宋体" w:hAnsi="宋体" w:cs="Times New Roman" w:hint="eastAsia"/>
                <w:szCs w:val="24"/>
              </w:rPr>
              <w:t>唯一标识用户身份</w:t>
            </w:r>
          </w:p>
        </w:tc>
      </w:tr>
      <w:tr w:rsidR="0057749F" w:rsidRPr="000020CE" w14:paraId="7A233BBC" w14:textId="77777777" w:rsidTr="0057749F">
        <w:tc>
          <w:tcPr>
            <w:tcW w:w="1187" w:type="dxa"/>
            <w:shd w:val="clear" w:color="auto" w:fill="auto"/>
            <w:vAlign w:val="center"/>
          </w:tcPr>
          <w:p w14:paraId="6D424EE6" w14:textId="34B79FB2" w:rsidR="002809EC" w:rsidRPr="002809EC" w:rsidRDefault="002809EC" w:rsidP="002809EC">
            <w:pPr>
              <w:jc w:val="center"/>
              <w:rPr>
                <w:rFonts w:ascii="宋体" w:hAnsi="宋体" w:cs="Times New Roman"/>
                <w:szCs w:val="24"/>
              </w:rPr>
            </w:pPr>
            <w:r>
              <w:rPr>
                <w:rFonts w:ascii="宋体" w:hAnsi="宋体" w:cs="Times New Roman" w:hint="eastAsia"/>
                <w:szCs w:val="24"/>
              </w:rPr>
              <w:t>用户名</w:t>
            </w:r>
          </w:p>
        </w:tc>
        <w:tc>
          <w:tcPr>
            <w:tcW w:w="1656" w:type="dxa"/>
            <w:shd w:val="clear" w:color="auto" w:fill="auto"/>
            <w:vAlign w:val="center"/>
          </w:tcPr>
          <w:p w14:paraId="23D9AE5D" w14:textId="2B6D535F" w:rsidR="002809EC" w:rsidRPr="002809EC" w:rsidRDefault="0086236C" w:rsidP="002809EC">
            <w:pPr>
              <w:jc w:val="center"/>
              <w:rPr>
                <w:rFonts w:ascii="宋体" w:hAnsi="宋体" w:cs="Times New Roman"/>
                <w:szCs w:val="24"/>
              </w:rPr>
            </w:pPr>
            <w:r w:rsidRPr="0086236C">
              <w:rPr>
                <w:rFonts w:ascii="宋体" w:hAnsi="宋体" w:cs="Times New Roman" w:hint="eastAsia"/>
                <w:szCs w:val="24"/>
              </w:rPr>
              <w:t>User</w:t>
            </w:r>
            <w:r w:rsidRPr="0086236C">
              <w:rPr>
                <w:rFonts w:ascii="宋体" w:hAnsi="宋体" w:cs="Times New Roman"/>
                <w:szCs w:val="24"/>
              </w:rPr>
              <w:t>Name</w:t>
            </w:r>
          </w:p>
        </w:tc>
        <w:tc>
          <w:tcPr>
            <w:tcW w:w="1154" w:type="dxa"/>
            <w:shd w:val="clear" w:color="auto" w:fill="auto"/>
            <w:vAlign w:val="center"/>
          </w:tcPr>
          <w:p w14:paraId="7102F355" w14:textId="6A2FB069" w:rsidR="002809EC" w:rsidRPr="002809EC" w:rsidRDefault="002809EC" w:rsidP="002809E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193E0402" w14:textId="08961CA3" w:rsidR="002809EC" w:rsidRPr="002809EC" w:rsidRDefault="0086236C" w:rsidP="002809EC">
            <w:pPr>
              <w:jc w:val="center"/>
              <w:rPr>
                <w:rFonts w:ascii="宋体" w:hAnsi="宋体" w:cs="Times New Roman"/>
                <w:szCs w:val="24"/>
              </w:rPr>
            </w:pPr>
            <w:r>
              <w:rPr>
                <w:rFonts w:ascii="宋体" w:hAnsi="宋体" w:cs="Times New Roman"/>
                <w:szCs w:val="24"/>
              </w:rPr>
              <w:t>4</w:t>
            </w:r>
            <w:r w:rsidR="002809EC">
              <w:rPr>
                <w:rFonts w:ascii="宋体" w:hAnsi="宋体" w:cs="Times New Roman"/>
                <w:szCs w:val="24"/>
              </w:rPr>
              <w:t>0</w:t>
            </w:r>
            <w:r w:rsidR="003A754E">
              <w:rPr>
                <w:rFonts w:ascii="宋体" w:hAnsi="宋体" w:cs="Times New Roman" w:hint="eastAsia"/>
                <w:szCs w:val="24"/>
              </w:rPr>
              <w:t>位</w:t>
            </w:r>
          </w:p>
        </w:tc>
        <w:tc>
          <w:tcPr>
            <w:tcW w:w="1743" w:type="dxa"/>
            <w:shd w:val="clear" w:color="auto" w:fill="auto"/>
            <w:vAlign w:val="center"/>
          </w:tcPr>
          <w:p w14:paraId="7B2C8B94" w14:textId="3784B469" w:rsidR="002809EC" w:rsidRPr="002809EC" w:rsidRDefault="002809EC" w:rsidP="002809EC">
            <w:pPr>
              <w:jc w:val="center"/>
              <w:rPr>
                <w:rFonts w:ascii="宋体" w:hAnsi="宋体" w:cs="Times New Roman"/>
                <w:szCs w:val="24"/>
              </w:rPr>
            </w:pPr>
            <w:r>
              <w:rPr>
                <w:rFonts w:ascii="宋体" w:hAnsi="宋体" w:cs="Times New Roman" w:hint="eastAsia"/>
                <w:szCs w:val="24"/>
              </w:rPr>
              <w:t>只能由汉字或者英文字母组成</w:t>
            </w:r>
          </w:p>
        </w:tc>
        <w:tc>
          <w:tcPr>
            <w:tcW w:w="1681" w:type="dxa"/>
            <w:shd w:val="clear" w:color="auto" w:fill="auto"/>
            <w:vAlign w:val="center"/>
          </w:tcPr>
          <w:p w14:paraId="76F39836" w14:textId="43AB6790" w:rsidR="002809EC" w:rsidRPr="003A754E" w:rsidRDefault="003A754E" w:rsidP="002809EC">
            <w:pPr>
              <w:jc w:val="center"/>
              <w:rPr>
                <w:rFonts w:ascii="宋体" w:hAnsi="宋体" w:cs="Times New Roman"/>
                <w:szCs w:val="24"/>
              </w:rPr>
            </w:pPr>
            <w:r>
              <w:rPr>
                <w:rFonts w:ascii="宋体" w:hAnsi="宋体" w:cs="Times New Roman" w:hint="eastAsia"/>
                <w:szCs w:val="24"/>
              </w:rPr>
              <w:t>用户登录时的用户名</w:t>
            </w:r>
          </w:p>
        </w:tc>
      </w:tr>
      <w:tr w:rsidR="0057749F" w:rsidRPr="000020CE" w14:paraId="18853956" w14:textId="77777777" w:rsidTr="0057749F">
        <w:tc>
          <w:tcPr>
            <w:tcW w:w="1187" w:type="dxa"/>
            <w:shd w:val="clear" w:color="auto" w:fill="auto"/>
            <w:vAlign w:val="center"/>
          </w:tcPr>
          <w:p w14:paraId="2DE72000" w14:textId="01D5EA48" w:rsidR="003A754E" w:rsidRDefault="0086236C" w:rsidP="002809EC">
            <w:pPr>
              <w:jc w:val="center"/>
              <w:rPr>
                <w:rFonts w:ascii="宋体" w:hAnsi="宋体" w:cs="Times New Roman"/>
                <w:szCs w:val="24"/>
              </w:rPr>
            </w:pPr>
            <w:r w:rsidRPr="0086236C">
              <w:rPr>
                <w:rFonts w:ascii="宋体" w:hAnsi="宋体" w:cs="Times New Roman" w:hint="eastAsia"/>
                <w:szCs w:val="24"/>
              </w:rPr>
              <w:t>用户</w:t>
            </w:r>
            <w:r w:rsidR="003A754E">
              <w:rPr>
                <w:rFonts w:ascii="宋体" w:hAnsi="宋体" w:cs="Times New Roman" w:hint="eastAsia"/>
                <w:szCs w:val="24"/>
              </w:rPr>
              <w:t>密码</w:t>
            </w:r>
          </w:p>
        </w:tc>
        <w:tc>
          <w:tcPr>
            <w:tcW w:w="1656" w:type="dxa"/>
            <w:shd w:val="clear" w:color="auto" w:fill="auto"/>
            <w:vAlign w:val="center"/>
          </w:tcPr>
          <w:p w14:paraId="16C37C04" w14:textId="2C190A3A" w:rsidR="003A754E" w:rsidRDefault="003A754E" w:rsidP="002809EC">
            <w:pPr>
              <w:jc w:val="center"/>
              <w:rPr>
                <w:rFonts w:ascii="宋体" w:hAnsi="宋体" w:cs="Times New Roman"/>
                <w:szCs w:val="24"/>
              </w:rPr>
            </w:pPr>
            <w:r>
              <w:rPr>
                <w:rFonts w:ascii="宋体" w:hAnsi="宋体" w:cs="Times New Roman"/>
                <w:szCs w:val="24"/>
              </w:rPr>
              <w:t>Password</w:t>
            </w:r>
          </w:p>
        </w:tc>
        <w:tc>
          <w:tcPr>
            <w:tcW w:w="1154" w:type="dxa"/>
            <w:shd w:val="clear" w:color="auto" w:fill="auto"/>
            <w:vAlign w:val="center"/>
          </w:tcPr>
          <w:p w14:paraId="64795B06" w14:textId="7DF868B6" w:rsidR="003A754E" w:rsidRDefault="003A754E" w:rsidP="002809E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1EA5F084" w14:textId="35FCDEA7" w:rsidR="003A754E" w:rsidRDefault="0086236C" w:rsidP="002809EC">
            <w:pPr>
              <w:jc w:val="center"/>
              <w:rPr>
                <w:rFonts w:ascii="宋体" w:hAnsi="宋体" w:cs="Times New Roman"/>
                <w:szCs w:val="24"/>
              </w:rPr>
            </w:pPr>
            <w:r>
              <w:rPr>
                <w:rFonts w:ascii="宋体" w:hAnsi="宋体" w:cs="Times New Roman"/>
                <w:szCs w:val="24"/>
              </w:rPr>
              <w:t>4</w:t>
            </w:r>
            <w:r w:rsidR="003A754E">
              <w:rPr>
                <w:rFonts w:ascii="宋体" w:hAnsi="宋体" w:cs="Times New Roman"/>
                <w:szCs w:val="24"/>
              </w:rPr>
              <w:t>0</w:t>
            </w:r>
            <w:r w:rsidR="003A754E">
              <w:rPr>
                <w:rFonts w:ascii="宋体" w:hAnsi="宋体" w:cs="Times New Roman" w:hint="eastAsia"/>
                <w:szCs w:val="24"/>
              </w:rPr>
              <w:t>位</w:t>
            </w:r>
          </w:p>
        </w:tc>
        <w:tc>
          <w:tcPr>
            <w:tcW w:w="1743" w:type="dxa"/>
            <w:shd w:val="clear" w:color="auto" w:fill="auto"/>
            <w:vAlign w:val="center"/>
          </w:tcPr>
          <w:p w14:paraId="5F08AAAE" w14:textId="4E05CA37" w:rsidR="003A754E" w:rsidRDefault="0086236C" w:rsidP="002809EC">
            <w:pPr>
              <w:jc w:val="center"/>
              <w:rPr>
                <w:rFonts w:ascii="宋体" w:hAnsi="宋体" w:cs="Times New Roman"/>
                <w:szCs w:val="24"/>
              </w:rPr>
            </w:pPr>
            <w:r>
              <w:rPr>
                <w:rFonts w:ascii="宋体" w:hAnsi="宋体" w:cs="Times New Roman"/>
                <w:szCs w:val="24"/>
              </w:rPr>
              <w:t>4</w:t>
            </w:r>
            <w:r w:rsidR="00C95AAC">
              <w:rPr>
                <w:rFonts w:ascii="宋体" w:hAnsi="宋体" w:cs="Times New Roman"/>
                <w:szCs w:val="24"/>
              </w:rPr>
              <w:t>0</w:t>
            </w:r>
            <w:r w:rsidR="00C95AAC">
              <w:rPr>
                <w:rFonts w:ascii="宋体" w:hAnsi="宋体" w:cs="Times New Roman" w:hint="eastAsia"/>
                <w:szCs w:val="24"/>
              </w:rPr>
              <w:t>位以内数字或英文字母</w:t>
            </w:r>
          </w:p>
        </w:tc>
        <w:tc>
          <w:tcPr>
            <w:tcW w:w="1681" w:type="dxa"/>
            <w:shd w:val="clear" w:color="auto" w:fill="auto"/>
            <w:vAlign w:val="center"/>
          </w:tcPr>
          <w:p w14:paraId="6A88ADEC" w14:textId="15AA2445" w:rsidR="003A754E" w:rsidRDefault="003A754E" w:rsidP="002809EC">
            <w:pPr>
              <w:jc w:val="center"/>
              <w:rPr>
                <w:rFonts w:ascii="宋体" w:hAnsi="宋体" w:cs="Times New Roman"/>
                <w:szCs w:val="24"/>
              </w:rPr>
            </w:pPr>
            <w:r>
              <w:rPr>
                <w:rFonts w:ascii="宋体" w:hAnsi="宋体" w:cs="Times New Roman" w:hint="eastAsia"/>
                <w:szCs w:val="24"/>
              </w:rPr>
              <w:t>用户登录密码，与用户账号对应使用</w:t>
            </w:r>
          </w:p>
        </w:tc>
      </w:tr>
      <w:tr w:rsidR="0057749F" w:rsidRPr="000020CE" w14:paraId="1F3BBC58" w14:textId="77777777" w:rsidTr="0057749F">
        <w:tc>
          <w:tcPr>
            <w:tcW w:w="1187" w:type="dxa"/>
            <w:shd w:val="clear" w:color="auto" w:fill="auto"/>
            <w:vAlign w:val="center"/>
          </w:tcPr>
          <w:p w14:paraId="63F94141" w14:textId="347DEF4E" w:rsidR="003A754E" w:rsidRDefault="0086236C" w:rsidP="002809EC">
            <w:pPr>
              <w:jc w:val="center"/>
              <w:rPr>
                <w:rFonts w:ascii="宋体" w:hAnsi="宋体" w:cs="Times New Roman"/>
                <w:szCs w:val="24"/>
              </w:rPr>
            </w:pPr>
            <w:r w:rsidRPr="0086236C">
              <w:rPr>
                <w:rFonts w:ascii="宋体" w:hAnsi="宋体" w:cs="Times New Roman" w:hint="eastAsia"/>
                <w:szCs w:val="24"/>
              </w:rPr>
              <w:t>用户权限</w:t>
            </w:r>
          </w:p>
        </w:tc>
        <w:tc>
          <w:tcPr>
            <w:tcW w:w="1656" w:type="dxa"/>
            <w:shd w:val="clear" w:color="auto" w:fill="auto"/>
            <w:vAlign w:val="center"/>
          </w:tcPr>
          <w:p w14:paraId="6C49581E" w14:textId="59651D9F" w:rsidR="003A754E" w:rsidRDefault="0086236C" w:rsidP="002809EC">
            <w:pPr>
              <w:jc w:val="center"/>
              <w:rPr>
                <w:rFonts w:ascii="宋体" w:hAnsi="宋体" w:cs="Times New Roman"/>
                <w:szCs w:val="24"/>
              </w:rPr>
            </w:pPr>
            <w:r w:rsidRPr="0086236C">
              <w:rPr>
                <w:rFonts w:ascii="宋体" w:hAnsi="宋体" w:cs="Times New Roman" w:hint="eastAsia"/>
                <w:szCs w:val="24"/>
              </w:rPr>
              <w:t>Power</w:t>
            </w:r>
          </w:p>
        </w:tc>
        <w:tc>
          <w:tcPr>
            <w:tcW w:w="1154" w:type="dxa"/>
            <w:shd w:val="clear" w:color="auto" w:fill="auto"/>
            <w:vAlign w:val="center"/>
          </w:tcPr>
          <w:p w14:paraId="54C65A41" w14:textId="60CA03AB" w:rsidR="003A754E" w:rsidRDefault="00287323" w:rsidP="002809E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5881440E" w14:textId="5178F69E" w:rsidR="003A754E" w:rsidRDefault="0086236C" w:rsidP="002809EC">
            <w:pPr>
              <w:jc w:val="center"/>
              <w:rPr>
                <w:rFonts w:ascii="宋体" w:hAnsi="宋体" w:cs="Times New Roman"/>
                <w:szCs w:val="24"/>
              </w:rPr>
            </w:pPr>
            <w:r>
              <w:rPr>
                <w:rFonts w:ascii="宋体" w:hAnsi="宋体" w:cs="Times New Roman"/>
                <w:szCs w:val="24"/>
              </w:rPr>
              <w:t>4</w:t>
            </w:r>
            <w:r w:rsidR="00287323">
              <w:rPr>
                <w:rFonts w:ascii="宋体" w:hAnsi="宋体" w:cs="Times New Roman"/>
                <w:szCs w:val="24"/>
              </w:rPr>
              <w:t>0</w:t>
            </w:r>
            <w:r w:rsidR="006350E7">
              <w:rPr>
                <w:rFonts w:ascii="宋体" w:hAnsi="宋体" w:cs="Times New Roman" w:hint="eastAsia"/>
                <w:szCs w:val="24"/>
              </w:rPr>
              <w:t>位</w:t>
            </w:r>
          </w:p>
        </w:tc>
        <w:tc>
          <w:tcPr>
            <w:tcW w:w="1743" w:type="dxa"/>
            <w:shd w:val="clear" w:color="auto" w:fill="auto"/>
            <w:vAlign w:val="center"/>
          </w:tcPr>
          <w:p w14:paraId="721CC21F" w14:textId="7612E980" w:rsidR="003A754E" w:rsidRDefault="0086236C" w:rsidP="002809EC">
            <w:pPr>
              <w:jc w:val="center"/>
              <w:rPr>
                <w:rFonts w:ascii="宋体" w:hAnsi="宋体" w:cs="Times New Roman"/>
                <w:szCs w:val="24"/>
              </w:rPr>
            </w:pPr>
            <w:r w:rsidRPr="0086236C">
              <w:rPr>
                <w:rFonts w:ascii="宋体" w:hAnsi="宋体" w:cs="Times New Roman" w:hint="eastAsia"/>
                <w:sz w:val="22"/>
                <w:szCs w:val="24"/>
              </w:rPr>
              <w:t>系统管理员、书籍管理员、</w:t>
            </w:r>
            <w:r w:rsidR="002E62C5">
              <w:rPr>
                <w:rFonts w:ascii="宋体" w:hAnsi="宋体" w:cs="Times New Roman" w:hint="eastAsia"/>
                <w:sz w:val="22"/>
                <w:szCs w:val="24"/>
              </w:rPr>
              <w:t>学生</w:t>
            </w:r>
          </w:p>
        </w:tc>
        <w:tc>
          <w:tcPr>
            <w:tcW w:w="1681" w:type="dxa"/>
            <w:shd w:val="clear" w:color="auto" w:fill="auto"/>
            <w:vAlign w:val="center"/>
          </w:tcPr>
          <w:p w14:paraId="545014D3" w14:textId="6005DDCB" w:rsidR="003A754E" w:rsidRPr="00287323" w:rsidRDefault="0086236C" w:rsidP="002809EC">
            <w:pPr>
              <w:jc w:val="center"/>
              <w:rPr>
                <w:rFonts w:ascii="宋体" w:hAnsi="宋体" w:cs="Times New Roman"/>
                <w:szCs w:val="24"/>
              </w:rPr>
            </w:pPr>
            <w:r>
              <w:rPr>
                <w:rFonts w:ascii="宋体" w:hAnsi="宋体" w:cs="Times New Roman" w:hint="eastAsia"/>
                <w:szCs w:val="24"/>
              </w:rPr>
              <w:t>标识登录用户的权限</w:t>
            </w:r>
          </w:p>
        </w:tc>
      </w:tr>
      <w:tr w:rsidR="0057749F" w:rsidRPr="000020CE" w14:paraId="5D574057" w14:textId="77777777" w:rsidTr="0057749F">
        <w:tc>
          <w:tcPr>
            <w:tcW w:w="1187" w:type="dxa"/>
            <w:shd w:val="clear" w:color="auto" w:fill="auto"/>
            <w:vAlign w:val="center"/>
          </w:tcPr>
          <w:p w14:paraId="13EF82AE" w14:textId="71534389" w:rsidR="00287323" w:rsidRPr="0086236C" w:rsidRDefault="0086236C" w:rsidP="0086236C">
            <w:pPr>
              <w:pStyle w:val="a7"/>
              <w:ind w:firstLineChars="0" w:firstLine="0"/>
              <w:jc w:val="center"/>
              <w:rPr>
                <w:rFonts w:ascii="宋体" w:hAnsi="宋体"/>
              </w:rPr>
            </w:pPr>
            <w:r w:rsidRPr="0086236C">
              <w:rPr>
                <w:rFonts w:ascii="宋体" w:hAnsi="宋体" w:hint="eastAsia"/>
              </w:rPr>
              <w:t>书籍ID</w:t>
            </w:r>
          </w:p>
        </w:tc>
        <w:tc>
          <w:tcPr>
            <w:tcW w:w="1656" w:type="dxa"/>
            <w:shd w:val="clear" w:color="auto" w:fill="auto"/>
            <w:vAlign w:val="center"/>
          </w:tcPr>
          <w:p w14:paraId="667509FA" w14:textId="1B7F76CE" w:rsidR="00287323" w:rsidRDefault="0086236C" w:rsidP="002809EC">
            <w:pPr>
              <w:jc w:val="center"/>
              <w:rPr>
                <w:rFonts w:ascii="宋体" w:hAnsi="宋体" w:cs="Times New Roman"/>
                <w:szCs w:val="24"/>
              </w:rPr>
            </w:pPr>
            <w:r w:rsidRPr="0086236C">
              <w:rPr>
                <w:rFonts w:ascii="宋体" w:hAnsi="宋体" w:hint="eastAsia"/>
              </w:rPr>
              <w:t>ID</w:t>
            </w:r>
          </w:p>
        </w:tc>
        <w:tc>
          <w:tcPr>
            <w:tcW w:w="1154" w:type="dxa"/>
            <w:shd w:val="clear" w:color="auto" w:fill="auto"/>
            <w:vAlign w:val="center"/>
          </w:tcPr>
          <w:p w14:paraId="330CA193" w14:textId="5124470B" w:rsidR="00287323" w:rsidRDefault="0086236C" w:rsidP="002809EC">
            <w:pPr>
              <w:jc w:val="center"/>
              <w:rPr>
                <w:rFonts w:ascii="宋体" w:hAnsi="宋体" w:cs="Times New Roman"/>
                <w:szCs w:val="24"/>
              </w:rPr>
            </w:pPr>
            <w:r w:rsidRPr="002809EC">
              <w:rPr>
                <w:rFonts w:ascii="宋体" w:hAnsi="宋体" w:cs="Times New Roman" w:hint="eastAsia"/>
                <w:szCs w:val="24"/>
              </w:rPr>
              <w:t>整型</w:t>
            </w:r>
          </w:p>
        </w:tc>
        <w:tc>
          <w:tcPr>
            <w:tcW w:w="796" w:type="dxa"/>
            <w:shd w:val="clear" w:color="auto" w:fill="auto"/>
            <w:vAlign w:val="center"/>
          </w:tcPr>
          <w:p w14:paraId="069F5182" w14:textId="0E7C568B" w:rsidR="00287323" w:rsidRDefault="0086236C" w:rsidP="002809EC">
            <w:pPr>
              <w:jc w:val="center"/>
              <w:rPr>
                <w:rFonts w:ascii="宋体" w:hAnsi="宋体" w:cs="Times New Roman"/>
                <w:szCs w:val="24"/>
              </w:rPr>
            </w:pPr>
            <w:r>
              <w:rPr>
                <w:rFonts w:ascii="宋体" w:hAnsi="宋体" w:cs="Times New Roman"/>
                <w:szCs w:val="24"/>
              </w:rPr>
              <w:t>5</w:t>
            </w:r>
            <w:r w:rsidR="006350E7">
              <w:rPr>
                <w:rFonts w:ascii="宋体" w:hAnsi="宋体" w:cs="Times New Roman" w:hint="eastAsia"/>
                <w:szCs w:val="24"/>
              </w:rPr>
              <w:t>位</w:t>
            </w:r>
          </w:p>
        </w:tc>
        <w:tc>
          <w:tcPr>
            <w:tcW w:w="1743" w:type="dxa"/>
            <w:shd w:val="clear" w:color="auto" w:fill="auto"/>
            <w:vAlign w:val="center"/>
          </w:tcPr>
          <w:p w14:paraId="2906982F" w14:textId="37E29144" w:rsidR="00287323" w:rsidRDefault="002E62C5" w:rsidP="002809EC">
            <w:pPr>
              <w:jc w:val="center"/>
              <w:rPr>
                <w:rFonts w:ascii="宋体" w:hAnsi="宋体" w:cs="Times New Roman"/>
                <w:szCs w:val="24"/>
              </w:rPr>
            </w:pPr>
            <w:r>
              <w:rPr>
                <w:rFonts w:ascii="宋体" w:hAnsi="宋体" w:cs="Times New Roman" w:hint="eastAsia"/>
                <w:szCs w:val="24"/>
              </w:rPr>
              <w:t>由不同的数字组成</w:t>
            </w:r>
          </w:p>
        </w:tc>
        <w:tc>
          <w:tcPr>
            <w:tcW w:w="1681" w:type="dxa"/>
            <w:shd w:val="clear" w:color="auto" w:fill="auto"/>
            <w:vAlign w:val="center"/>
          </w:tcPr>
          <w:p w14:paraId="7D090023" w14:textId="2714EC36" w:rsidR="00287323" w:rsidRDefault="0086236C" w:rsidP="002809EC">
            <w:pPr>
              <w:jc w:val="center"/>
              <w:rPr>
                <w:rFonts w:ascii="宋体" w:hAnsi="宋体" w:cs="Times New Roman"/>
                <w:szCs w:val="24"/>
              </w:rPr>
            </w:pPr>
            <w:r>
              <w:rPr>
                <w:rFonts w:ascii="宋体" w:hAnsi="宋体" w:cs="Times New Roman" w:hint="eastAsia"/>
                <w:szCs w:val="24"/>
              </w:rPr>
              <w:t>书籍的</w:t>
            </w:r>
            <w:r w:rsidRPr="0086236C">
              <w:rPr>
                <w:rFonts w:ascii="宋体" w:hAnsi="宋体" w:cs="Times New Roman" w:hint="eastAsia"/>
                <w:szCs w:val="24"/>
              </w:rPr>
              <w:t>唯一标识</w:t>
            </w:r>
          </w:p>
        </w:tc>
      </w:tr>
      <w:tr w:rsidR="0057749F" w:rsidRPr="000020CE" w14:paraId="6CEF490B" w14:textId="77777777" w:rsidTr="0057749F">
        <w:tc>
          <w:tcPr>
            <w:tcW w:w="1187" w:type="dxa"/>
            <w:shd w:val="clear" w:color="auto" w:fill="auto"/>
            <w:vAlign w:val="center"/>
          </w:tcPr>
          <w:p w14:paraId="39E1668D" w14:textId="5DB09726" w:rsidR="00287323" w:rsidRDefault="0086236C" w:rsidP="002809EC">
            <w:pPr>
              <w:jc w:val="center"/>
              <w:rPr>
                <w:rFonts w:ascii="宋体" w:hAnsi="宋体" w:cs="Times New Roman"/>
                <w:szCs w:val="24"/>
              </w:rPr>
            </w:pPr>
            <w:r>
              <w:rPr>
                <w:rFonts w:ascii="宋体" w:hAnsi="宋体" w:cs="Times New Roman" w:hint="eastAsia"/>
                <w:szCs w:val="24"/>
              </w:rPr>
              <w:t>书名</w:t>
            </w:r>
          </w:p>
        </w:tc>
        <w:tc>
          <w:tcPr>
            <w:tcW w:w="1656" w:type="dxa"/>
            <w:shd w:val="clear" w:color="auto" w:fill="auto"/>
            <w:vAlign w:val="center"/>
          </w:tcPr>
          <w:p w14:paraId="1727FA61" w14:textId="297C4937" w:rsidR="00287323" w:rsidRDefault="0086236C" w:rsidP="002809EC">
            <w:pPr>
              <w:jc w:val="center"/>
              <w:rPr>
                <w:rFonts w:ascii="宋体" w:hAnsi="宋体" w:cs="Times New Roman"/>
                <w:szCs w:val="24"/>
              </w:rPr>
            </w:pPr>
            <w:r w:rsidRPr="0086236C">
              <w:rPr>
                <w:rFonts w:ascii="宋体" w:hAnsi="宋体" w:cs="Times New Roman" w:hint="eastAsia"/>
                <w:szCs w:val="24"/>
              </w:rPr>
              <w:t>BookNam</w:t>
            </w:r>
            <w:r w:rsidRPr="0086236C">
              <w:rPr>
                <w:rFonts w:ascii="宋体" w:hAnsi="宋体" w:cs="Times New Roman"/>
                <w:szCs w:val="24"/>
              </w:rPr>
              <w:t>e</w:t>
            </w:r>
          </w:p>
        </w:tc>
        <w:tc>
          <w:tcPr>
            <w:tcW w:w="1154" w:type="dxa"/>
            <w:shd w:val="clear" w:color="auto" w:fill="auto"/>
            <w:vAlign w:val="center"/>
          </w:tcPr>
          <w:p w14:paraId="73BD15D4" w14:textId="267CD75F" w:rsidR="00287323" w:rsidRDefault="00287323" w:rsidP="002809E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37FB67DE" w14:textId="704D6687" w:rsidR="00287323" w:rsidRDefault="00287323" w:rsidP="002809EC">
            <w:pPr>
              <w:jc w:val="center"/>
              <w:rPr>
                <w:rFonts w:ascii="宋体" w:hAnsi="宋体" w:cs="Times New Roman"/>
                <w:szCs w:val="24"/>
              </w:rPr>
            </w:pPr>
            <w:r>
              <w:rPr>
                <w:rFonts w:ascii="宋体" w:hAnsi="宋体" w:cs="Times New Roman" w:hint="eastAsia"/>
                <w:szCs w:val="24"/>
              </w:rPr>
              <w:t>2</w:t>
            </w:r>
            <w:r>
              <w:rPr>
                <w:rFonts w:ascii="宋体" w:hAnsi="宋体" w:cs="Times New Roman"/>
                <w:szCs w:val="24"/>
              </w:rPr>
              <w:t>0</w:t>
            </w:r>
            <w:r w:rsidR="006350E7">
              <w:rPr>
                <w:rFonts w:ascii="宋体" w:hAnsi="宋体" w:cs="Times New Roman" w:hint="eastAsia"/>
                <w:szCs w:val="24"/>
              </w:rPr>
              <w:t>位</w:t>
            </w:r>
          </w:p>
        </w:tc>
        <w:tc>
          <w:tcPr>
            <w:tcW w:w="1743" w:type="dxa"/>
            <w:shd w:val="clear" w:color="auto" w:fill="auto"/>
            <w:vAlign w:val="center"/>
          </w:tcPr>
          <w:p w14:paraId="42CC813F" w14:textId="64E04417" w:rsidR="00287323" w:rsidRDefault="00287323" w:rsidP="002809EC">
            <w:pPr>
              <w:jc w:val="center"/>
              <w:rPr>
                <w:rFonts w:ascii="宋体" w:hAnsi="宋体" w:cs="Times New Roman"/>
                <w:szCs w:val="24"/>
              </w:rPr>
            </w:pPr>
            <w:r>
              <w:rPr>
                <w:rFonts w:ascii="宋体" w:hAnsi="宋体" w:cs="Times New Roman" w:hint="eastAsia"/>
                <w:szCs w:val="24"/>
              </w:rPr>
              <w:t>由汉字或英文字母组成</w:t>
            </w:r>
          </w:p>
        </w:tc>
        <w:tc>
          <w:tcPr>
            <w:tcW w:w="1681" w:type="dxa"/>
            <w:shd w:val="clear" w:color="auto" w:fill="auto"/>
            <w:vAlign w:val="center"/>
          </w:tcPr>
          <w:p w14:paraId="3A87204F" w14:textId="1582B153" w:rsidR="00287323" w:rsidRDefault="0086236C" w:rsidP="002809EC">
            <w:pPr>
              <w:jc w:val="center"/>
              <w:rPr>
                <w:rFonts w:ascii="宋体" w:hAnsi="宋体" w:cs="Times New Roman"/>
                <w:szCs w:val="24"/>
              </w:rPr>
            </w:pPr>
            <w:r>
              <w:rPr>
                <w:rFonts w:ascii="宋体" w:hAnsi="宋体" w:cs="Times New Roman" w:hint="eastAsia"/>
                <w:szCs w:val="24"/>
              </w:rPr>
              <w:t>书籍的名字</w:t>
            </w:r>
          </w:p>
        </w:tc>
      </w:tr>
      <w:tr w:rsidR="0057749F" w:rsidRPr="000020CE" w14:paraId="34E37869" w14:textId="77777777" w:rsidTr="0057749F">
        <w:tc>
          <w:tcPr>
            <w:tcW w:w="1187" w:type="dxa"/>
            <w:shd w:val="clear" w:color="auto" w:fill="auto"/>
            <w:vAlign w:val="center"/>
          </w:tcPr>
          <w:p w14:paraId="14630C2A" w14:textId="0B222F03" w:rsidR="00287323" w:rsidRDefault="0086236C" w:rsidP="002809EC">
            <w:pPr>
              <w:jc w:val="center"/>
              <w:rPr>
                <w:rFonts w:ascii="宋体" w:hAnsi="宋体" w:cs="Times New Roman"/>
                <w:szCs w:val="24"/>
              </w:rPr>
            </w:pPr>
            <w:r>
              <w:rPr>
                <w:rFonts w:ascii="宋体" w:hAnsi="宋体" w:cs="Times New Roman" w:hint="eastAsia"/>
                <w:szCs w:val="24"/>
              </w:rPr>
              <w:t>出版社</w:t>
            </w:r>
          </w:p>
        </w:tc>
        <w:tc>
          <w:tcPr>
            <w:tcW w:w="1656" w:type="dxa"/>
            <w:shd w:val="clear" w:color="auto" w:fill="auto"/>
            <w:vAlign w:val="center"/>
          </w:tcPr>
          <w:p w14:paraId="36D66FDD" w14:textId="28DE0633" w:rsidR="00287323" w:rsidRDefault="0086236C" w:rsidP="002809EC">
            <w:pPr>
              <w:jc w:val="center"/>
              <w:rPr>
                <w:rFonts w:ascii="宋体" w:hAnsi="宋体" w:cs="Times New Roman"/>
                <w:szCs w:val="24"/>
              </w:rPr>
            </w:pPr>
            <w:r w:rsidRPr="0086236C">
              <w:rPr>
                <w:rFonts w:ascii="宋体" w:hAnsi="宋体" w:cs="Times New Roman" w:hint="eastAsia"/>
                <w:szCs w:val="24"/>
              </w:rPr>
              <w:t>Press</w:t>
            </w:r>
          </w:p>
        </w:tc>
        <w:tc>
          <w:tcPr>
            <w:tcW w:w="1154" w:type="dxa"/>
            <w:shd w:val="clear" w:color="auto" w:fill="auto"/>
            <w:vAlign w:val="center"/>
          </w:tcPr>
          <w:p w14:paraId="5B8E4B7F" w14:textId="64270C79" w:rsidR="00287323" w:rsidRDefault="0086236C" w:rsidP="002809E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7CF33BA6" w14:textId="76C2F9B6" w:rsidR="00287323" w:rsidRDefault="0086236C" w:rsidP="002809EC">
            <w:pPr>
              <w:jc w:val="center"/>
              <w:rPr>
                <w:rFonts w:ascii="宋体" w:hAnsi="宋体" w:cs="Times New Roman"/>
                <w:szCs w:val="24"/>
              </w:rPr>
            </w:pPr>
            <w:r>
              <w:rPr>
                <w:rFonts w:ascii="宋体" w:hAnsi="宋体" w:cs="Times New Roman"/>
                <w:szCs w:val="24"/>
              </w:rPr>
              <w:t>20</w:t>
            </w:r>
            <w:r w:rsidR="006350E7">
              <w:rPr>
                <w:rFonts w:ascii="宋体" w:hAnsi="宋体" w:cs="Times New Roman" w:hint="eastAsia"/>
                <w:szCs w:val="24"/>
              </w:rPr>
              <w:t>位</w:t>
            </w:r>
          </w:p>
        </w:tc>
        <w:tc>
          <w:tcPr>
            <w:tcW w:w="1743" w:type="dxa"/>
            <w:shd w:val="clear" w:color="auto" w:fill="auto"/>
            <w:vAlign w:val="center"/>
          </w:tcPr>
          <w:p w14:paraId="1A443A74" w14:textId="6C0023B3" w:rsidR="00287323" w:rsidRDefault="0086236C" w:rsidP="002809EC">
            <w:pPr>
              <w:jc w:val="center"/>
              <w:rPr>
                <w:rFonts w:ascii="宋体" w:hAnsi="宋体" w:cs="Times New Roman"/>
                <w:szCs w:val="24"/>
              </w:rPr>
            </w:pPr>
            <w:r>
              <w:rPr>
                <w:rFonts w:ascii="宋体" w:hAnsi="宋体" w:cs="Times New Roman" w:hint="eastAsia"/>
                <w:szCs w:val="24"/>
              </w:rPr>
              <w:t>由汉字或英文字母组成</w:t>
            </w:r>
          </w:p>
        </w:tc>
        <w:tc>
          <w:tcPr>
            <w:tcW w:w="1681" w:type="dxa"/>
            <w:shd w:val="clear" w:color="auto" w:fill="auto"/>
            <w:vAlign w:val="center"/>
          </w:tcPr>
          <w:p w14:paraId="46834464" w14:textId="17351E85" w:rsidR="00287323" w:rsidRDefault="0086236C" w:rsidP="002809EC">
            <w:pPr>
              <w:jc w:val="center"/>
              <w:rPr>
                <w:rFonts w:ascii="宋体" w:hAnsi="宋体" w:cs="Times New Roman"/>
                <w:szCs w:val="24"/>
              </w:rPr>
            </w:pPr>
            <w:r>
              <w:rPr>
                <w:rFonts w:ascii="宋体" w:hAnsi="宋体" w:cs="Times New Roman" w:hint="eastAsia"/>
                <w:szCs w:val="24"/>
              </w:rPr>
              <w:t>书籍的出版社信息</w:t>
            </w:r>
          </w:p>
        </w:tc>
      </w:tr>
      <w:tr w:rsidR="0057749F" w:rsidRPr="000020CE" w14:paraId="2AB2868D" w14:textId="77777777" w:rsidTr="0057749F">
        <w:tc>
          <w:tcPr>
            <w:tcW w:w="1187" w:type="dxa"/>
            <w:shd w:val="clear" w:color="auto" w:fill="auto"/>
            <w:vAlign w:val="center"/>
          </w:tcPr>
          <w:p w14:paraId="08547C9C" w14:textId="63B7807D" w:rsidR="0086236C" w:rsidRDefault="0086236C" w:rsidP="0086236C">
            <w:pPr>
              <w:jc w:val="center"/>
              <w:rPr>
                <w:rFonts w:ascii="宋体" w:hAnsi="宋体" w:cs="Times New Roman"/>
                <w:szCs w:val="24"/>
              </w:rPr>
            </w:pPr>
            <w:r>
              <w:rPr>
                <w:rFonts w:ascii="宋体" w:hAnsi="宋体" w:cs="Times New Roman" w:hint="eastAsia"/>
                <w:szCs w:val="24"/>
              </w:rPr>
              <w:t>作者</w:t>
            </w:r>
          </w:p>
        </w:tc>
        <w:tc>
          <w:tcPr>
            <w:tcW w:w="1656" w:type="dxa"/>
            <w:shd w:val="clear" w:color="auto" w:fill="auto"/>
            <w:vAlign w:val="center"/>
          </w:tcPr>
          <w:p w14:paraId="2C3D10A4" w14:textId="480E1C96" w:rsidR="0086236C" w:rsidRDefault="0086236C" w:rsidP="0086236C">
            <w:pPr>
              <w:jc w:val="center"/>
              <w:rPr>
                <w:rFonts w:ascii="宋体" w:hAnsi="宋体" w:cs="Times New Roman"/>
                <w:szCs w:val="24"/>
              </w:rPr>
            </w:pPr>
            <w:r>
              <w:rPr>
                <w:rFonts w:ascii="宋体" w:hAnsi="宋体" w:cs="Times New Roman"/>
                <w:szCs w:val="24"/>
              </w:rPr>
              <w:t>A</w:t>
            </w:r>
            <w:r>
              <w:rPr>
                <w:rFonts w:ascii="宋体" w:hAnsi="宋体" w:cs="Times New Roman" w:hint="eastAsia"/>
                <w:szCs w:val="24"/>
              </w:rPr>
              <w:t>uthor</w:t>
            </w:r>
          </w:p>
        </w:tc>
        <w:tc>
          <w:tcPr>
            <w:tcW w:w="1154" w:type="dxa"/>
            <w:shd w:val="clear" w:color="auto" w:fill="auto"/>
            <w:vAlign w:val="center"/>
          </w:tcPr>
          <w:p w14:paraId="3DB41E3F" w14:textId="747DE1D6" w:rsidR="0086236C" w:rsidRDefault="0086236C" w:rsidP="0086236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41F93958" w14:textId="5A5F3A50" w:rsidR="0086236C" w:rsidRDefault="0086236C" w:rsidP="0086236C">
            <w:pPr>
              <w:jc w:val="center"/>
              <w:rPr>
                <w:rFonts w:ascii="宋体" w:hAnsi="宋体" w:cs="Times New Roman"/>
                <w:szCs w:val="24"/>
              </w:rPr>
            </w:pPr>
            <w:r>
              <w:rPr>
                <w:rFonts w:ascii="宋体" w:hAnsi="宋体" w:cs="Times New Roman"/>
                <w:szCs w:val="24"/>
              </w:rPr>
              <w:t>20</w:t>
            </w:r>
            <w:r>
              <w:rPr>
                <w:rFonts w:ascii="宋体" w:hAnsi="宋体" w:cs="Times New Roman" w:hint="eastAsia"/>
                <w:szCs w:val="24"/>
              </w:rPr>
              <w:t>位</w:t>
            </w:r>
          </w:p>
        </w:tc>
        <w:tc>
          <w:tcPr>
            <w:tcW w:w="1743" w:type="dxa"/>
            <w:shd w:val="clear" w:color="auto" w:fill="auto"/>
            <w:vAlign w:val="center"/>
          </w:tcPr>
          <w:p w14:paraId="1119B25F" w14:textId="251C7209" w:rsidR="0086236C" w:rsidRDefault="0086236C" w:rsidP="0086236C">
            <w:pPr>
              <w:jc w:val="center"/>
              <w:rPr>
                <w:rFonts w:ascii="宋体" w:hAnsi="宋体" w:cs="Times New Roman"/>
                <w:szCs w:val="24"/>
              </w:rPr>
            </w:pPr>
            <w:r>
              <w:rPr>
                <w:rFonts w:ascii="宋体" w:hAnsi="宋体" w:cs="Times New Roman" w:hint="eastAsia"/>
                <w:szCs w:val="24"/>
              </w:rPr>
              <w:t>由汉字或英文字母组成</w:t>
            </w:r>
          </w:p>
        </w:tc>
        <w:tc>
          <w:tcPr>
            <w:tcW w:w="1681" w:type="dxa"/>
            <w:shd w:val="clear" w:color="auto" w:fill="auto"/>
            <w:vAlign w:val="center"/>
          </w:tcPr>
          <w:p w14:paraId="21DCB257" w14:textId="3922890B" w:rsidR="0086236C" w:rsidRDefault="0086236C" w:rsidP="0086236C">
            <w:pPr>
              <w:jc w:val="center"/>
              <w:rPr>
                <w:rFonts w:ascii="宋体" w:hAnsi="宋体" w:cs="Times New Roman"/>
                <w:szCs w:val="24"/>
              </w:rPr>
            </w:pPr>
            <w:r>
              <w:rPr>
                <w:rFonts w:ascii="宋体" w:hAnsi="宋体" w:cs="Times New Roman" w:hint="eastAsia"/>
                <w:szCs w:val="24"/>
              </w:rPr>
              <w:t>书籍的作者名</w:t>
            </w:r>
          </w:p>
        </w:tc>
      </w:tr>
      <w:tr w:rsidR="0057749F" w:rsidRPr="000020CE" w14:paraId="7595BAC0" w14:textId="77777777" w:rsidTr="0057749F">
        <w:tc>
          <w:tcPr>
            <w:tcW w:w="1187" w:type="dxa"/>
            <w:shd w:val="clear" w:color="auto" w:fill="auto"/>
            <w:vAlign w:val="center"/>
          </w:tcPr>
          <w:p w14:paraId="3CE09CF7" w14:textId="476F5CAB" w:rsidR="0086236C" w:rsidRDefault="0086236C" w:rsidP="0086236C">
            <w:pPr>
              <w:jc w:val="center"/>
              <w:rPr>
                <w:rFonts w:ascii="宋体" w:hAnsi="宋体" w:cs="Times New Roman"/>
                <w:szCs w:val="24"/>
              </w:rPr>
            </w:pPr>
            <w:r>
              <w:rPr>
                <w:rFonts w:ascii="宋体" w:hAnsi="宋体" w:cs="Times New Roman" w:hint="eastAsia"/>
                <w:szCs w:val="24"/>
              </w:rPr>
              <w:t>地址</w:t>
            </w:r>
          </w:p>
        </w:tc>
        <w:tc>
          <w:tcPr>
            <w:tcW w:w="1656" w:type="dxa"/>
            <w:shd w:val="clear" w:color="auto" w:fill="auto"/>
            <w:vAlign w:val="center"/>
          </w:tcPr>
          <w:p w14:paraId="0FF285E7" w14:textId="75868912" w:rsidR="0086236C" w:rsidRDefault="0086236C" w:rsidP="0086236C">
            <w:pPr>
              <w:jc w:val="center"/>
              <w:rPr>
                <w:rFonts w:ascii="宋体" w:hAnsi="宋体" w:cs="Times New Roman"/>
                <w:szCs w:val="24"/>
              </w:rPr>
            </w:pPr>
            <w:r w:rsidRPr="0086236C">
              <w:rPr>
                <w:rFonts w:ascii="宋体" w:hAnsi="宋体" w:cs="Times New Roman" w:hint="eastAsia"/>
                <w:szCs w:val="24"/>
              </w:rPr>
              <w:t>Ad</w:t>
            </w:r>
            <w:r w:rsidRPr="0086236C">
              <w:rPr>
                <w:rFonts w:ascii="宋体" w:hAnsi="宋体" w:cs="Times New Roman"/>
                <w:szCs w:val="24"/>
              </w:rPr>
              <w:t>dress</w:t>
            </w:r>
          </w:p>
        </w:tc>
        <w:tc>
          <w:tcPr>
            <w:tcW w:w="1154" w:type="dxa"/>
            <w:shd w:val="clear" w:color="auto" w:fill="auto"/>
            <w:vAlign w:val="center"/>
          </w:tcPr>
          <w:p w14:paraId="66079E0C" w14:textId="74A3D5F1" w:rsidR="0086236C" w:rsidRDefault="0086236C" w:rsidP="0086236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4D4715DD" w14:textId="1C9F51FC" w:rsidR="0086236C" w:rsidRDefault="0086236C" w:rsidP="0086236C">
            <w:pPr>
              <w:jc w:val="center"/>
              <w:rPr>
                <w:rFonts w:ascii="宋体" w:hAnsi="宋体" w:cs="Times New Roman"/>
                <w:szCs w:val="24"/>
              </w:rPr>
            </w:pPr>
            <w:r>
              <w:rPr>
                <w:rFonts w:ascii="宋体" w:hAnsi="宋体" w:cs="Times New Roman"/>
                <w:szCs w:val="24"/>
              </w:rPr>
              <w:t>20</w:t>
            </w:r>
            <w:r>
              <w:rPr>
                <w:rFonts w:ascii="宋体" w:hAnsi="宋体" w:cs="Times New Roman" w:hint="eastAsia"/>
                <w:szCs w:val="24"/>
              </w:rPr>
              <w:t>位</w:t>
            </w:r>
          </w:p>
        </w:tc>
        <w:tc>
          <w:tcPr>
            <w:tcW w:w="1743" w:type="dxa"/>
            <w:shd w:val="clear" w:color="auto" w:fill="auto"/>
            <w:vAlign w:val="center"/>
          </w:tcPr>
          <w:p w14:paraId="3B1EA184" w14:textId="5D6BB735" w:rsidR="0086236C" w:rsidRDefault="0086236C" w:rsidP="0086236C">
            <w:pPr>
              <w:jc w:val="center"/>
              <w:rPr>
                <w:rFonts w:ascii="宋体" w:hAnsi="宋体" w:cs="Times New Roman"/>
                <w:szCs w:val="24"/>
              </w:rPr>
            </w:pPr>
            <w:r>
              <w:rPr>
                <w:rFonts w:ascii="宋体" w:hAnsi="宋体" w:cs="Times New Roman" w:hint="eastAsia"/>
                <w:szCs w:val="24"/>
              </w:rPr>
              <w:t>由汉字或英文字母组成</w:t>
            </w:r>
          </w:p>
        </w:tc>
        <w:tc>
          <w:tcPr>
            <w:tcW w:w="1681" w:type="dxa"/>
            <w:shd w:val="clear" w:color="auto" w:fill="auto"/>
            <w:vAlign w:val="center"/>
          </w:tcPr>
          <w:p w14:paraId="212723D1" w14:textId="180F3995" w:rsidR="0086236C" w:rsidRDefault="0086236C" w:rsidP="0086236C">
            <w:pPr>
              <w:jc w:val="center"/>
              <w:rPr>
                <w:rFonts w:ascii="宋体" w:hAnsi="宋体" w:cs="Times New Roman"/>
                <w:szCs w:val="24"/>
              </w:rPr>
            </w:pPr>
            <w:r>
              <w:rPr>
                <w:rFonts w:ascii="宋体" w:hAnsi="宋体" w:cs="Times New Roman" w:hint="eastAsia"/>
                <w:szCs w:val="24"/>
              </w:rPr>
              <w:t>书籍的出版地址</w:t>
            </w:r>
          </w:p>
        </w:tc>
      </w:tr>
      <w:tr w:rsidR="0057749F" w:rsidRPr="000020CE" w14:paraId="21218568" w14:textId="77777777" w:rsidTr="0057749F">
        <w:tc>
          <w:tcPr>
            <w:tcW w:w="1187" w:type="dxa"/>
            <w:shd w:val="clear" w:color="auto" w:fill="auto"/>
            <w:vAlign w:val="center"/>
          </w:tcPr>
          <w:p w14:paraId="5E12EABC" w14:textId="0501C16D" w:rsidR="0086236C" w:rsidRDefault="0086236C" w:rsidP="0086236C">
            <w:pPr>
              <w:jc w:val="center"/>
              <w:rPr>
                <w:rFonts w:ascii="宋体" w:hAnsi="宋体" w:cs="Times New Roman"/>
                <w:szCs w:val="24"/>
              </w:rPr>
            </w:pPr>
            <w:r>
              <w:rPr>
                <w:rFonts w:ascii="宋体" w:hAnsi="宋体" w:cs="Times New Roman" w:hint="eastAsia"/>
                <w:szCs w:val="24"/>
              </w:rPr>
              <w:t>出版日期</w:t>
            </w:r>
          </w:p>
        </w:tc>
        <w:tc>
          <w:tcPr>
            <w:tcW w:w="1656" w:type="dxa"/>
            <w:shd w:val="clear" w:color="auto" w:fill="auto"/>
            <w:vAlign w:val="center"/>
          </w:tcPr>
          <w:p w14:paraId="16C4128E" w14:textId="60E5B5BB" w:rsidR="0086236C" w:rsidRDefault="0086236C" w:rsidP="0086236C">
            <w:pPr>
              <w:jc w:val="center"/>
              <w:rPr>
                <w:rFonts w:ascii="宋体" w:hAnsi="宋体" w:cs="Times New Roman"/>
                <w:szCs w:val="24"/>
              </w:rPr>
            </w:pPr>
            <w:r w:rsidRPr="0086236C">
              <w:rPr>
                <w:rFonts w:ascii="宋体" w:hAnsi="宋体" w:cs="Times New Roman" w:hint="eastAsia"/>
                <w:szCs w:val="24"/>
              </w:rPr>
              <w:t>PressDate</w:t>
            </w:r>
          </w:p>
        </w:tc>
        <w:tc>
          <w:tcPr>
            <w:tcW w:w="1154" w:type="dxa"/>
            <w:shd w:val="clear" w:color="auto" w:fill="auto"/>
            <w:vAlign w:val="center"/>
          </w:tcPr>
          <w:p w14:paraId="7B088668" w14:textId="4E378E7B" w:rsidR="0086236C" w:rsidRDefault="0086236C" w:rsidP="0086236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11194629" w14:textId="4025C6F8" w:rsidR="0086236C" w:rsidRDefault="0086236C" w:rsidP="0086236C">
            <w:pPr>
              <w:jc w:val="center"/>
              <w:rPr>
                <w:rFonts w:ascii="宋体" w:hAnsi="宋体" w:cs="Times New Roman"/>
                <w:szCs w:val="24"/>
              </w:rPr>
            </w:pPr>
            <w:r>
              <w:rPr>
                <w:rFonts w:ascii="宋体" w:hAnsi="宋体" w:cs="Times New Roman"/>
                <w:szCs w:val="24"/>
              </w:rPr>
              <w:t>10</w:t>
            </w:r>
            <w:r>
              <w:rPr>
                <w:rFonts w:ascii="宋体" w:hAnsi="宋体" w:cs="Times New Roman" w:hint="eastAsia"/>
                <w:szCs w:val="24"/>
              </w:rPr>
              <w:t>位</w:t>
            </w:r>
          </w:p>
        </w:tc>
        <w:tc>
          <w:tcPr>
            <w:tcW w:w="1743" w:type="dxa"/>
            <w:shd w:val="clear" w:color="auto" w:fill="auto"/>
            <w:vAlign w:val="center"/>
          </w:tcPr>
          <w:p w14:paraId="11A54879" w14:textId="69CC5CB5" w:rsidR="0086236C" w:rsidRDefault="0086236C" w:rsidP="0086236C">
            <w:pPr>
              <w:jc w:val="center"/>
              <w:rPr>
                <w:rFonts w:ascii="宋体" w:hAnsi="宋体" w:cs="Times New Roman"/>
                <w:szCs w:val="24"/>
              </w:rPr>
            </w:pPr>
            <w:r>
              <w:rPr>
                <w:rFonts w:ascii="宋体" w:hAnsi="宋体" w:cs="Times New Roman" w:hint="eastAsia"/>
                <w:szCs w:val="24"/>
              </w:rPr>
              <w:t>日期表示</w:t>
            </w:r>
          </w:p>
        </w:tc>
        <w:tc>
          <w:tcPr>
            <w:tcW w:w="1681" w:type="dxa"/>
            <w:shd w:val="clear" w:color="auto" w:fill="auto"/>
            <w:vAlign w:val="center"/>
          </w:tcPr>
          <w:p w14:paraId="0CD9F891" w14:textId="4693039C" w:rsidR="0086236C" w:rsidRDefault="0086236C" w:rsidP="0086236C">
            <w:pPr>
              <w:jc w:val="center"/>
              <w:rPr>
                <w:rFonts w:ascii="宋体" w:hAnsi="宋体" w:cs="Times New Roman"/>
                <w:szCs w:val="24"/>
              </w:rPr>
            </w:pPr>
            <w:r>
              <w:rPr>
                <w:rFonts w:ascii="宋体" w:hAnsi="宋体" w:cs="Times New Roman" w:hint="eastAsia"/>
                <w:szCs w:val="24"/>
              </w:rPr>
              <w:t>书籍的出版日期</w:t>
            </w:r>
          </w:p>
        </w:tc>
      </w:tr>
      <w:tr w:rsidR="0057749F" w:rsidRPr="000020CE" w14:paraId="030AAD94" w14:textId="77777777" w:rsidTr="0057749F">
        <w:tc>
          <w:tcPr>
            <w:tcW w:w="1187" w:type="dxa"/>
            <w:shd w:val="clear" w:color="auto" w:fill="auto"/>
            <w:vAlign w:val="center"/>
          </w:tcPr>
          <w:p w14:paraId="420B7555" w14:textId="563167C6" w:rsidR="0086236C" w:rsidRDefault="0057749F" w:rsidP="0086236C">
            <w:pPr>
              <w:jc w:val="center"/>
              <w:rPr>
                <w:rFonts w:ascii="宋体" w:hAnsi="宋体" w:cs="Times New Roman"/>
                <w:szCs w:val="24"/>
              </w:rPr>
            </w:pPr>
            <w:r>
              <w:rPr>
                <w:rFonts w:ascii="宋体" w:hAnsi="宋体" w:cs="Times New Roman" w:hint="eastAsia"/>
                <w:szCs w:val="24"/>
              </w:rPr>
              <w:t>价格</w:t>
            </w:r>
          </w:p>
        </w:tc>
        <w:tc>
          <w:tcPr>
            <w:tcW w:w="1656" w:type="dxa"/>
            <w:shd w:val="clear" w:color="auto" w:fill="auto"/>
            <w:vAlign w:val="center"/>
          </w:tcPr>
          <w:p w14:paraId="4CA10EBA" w14:textId="7CD5C363" w:rsidR="0086236C" w:rsidRDefault="0057749F" w:rsidP="0086236C">
            <w:pPr>
              <w:jc w:val="center"/>
              <w:rPr>
                <w:rFonts w:ascii="宋体" w:hAnsi="宋体" w:cs="Times New Roman"/>
                <w:szCs w:val="24"/>
              </w:rPr>
            </w:pPr>
            <w:r>
              <w:rPr>
                <w:rFonts w:ascii="宋体" w:hAnsi="宋体" w:cs="Times New Roman"/>
                <w:szCs w:val="24"/>
              </w:rPr>
              <w:t>P</w:t>
            </w:r>
            <w:r>
              <w:rPr>
                <w:rFonts w:ascii="宋体" w:hAnsi="宋体" w:cs="Times New Roman" w:hint="eastAsia"/>
                <w:szCs w:val="24"/>
              </w:rPr>
              <w:t>rice</w:t>
            </w:r>
          </w:p>
        </w:tc>
        <w:tc>
          <w:tcPr>
            <w:tcW w:w="1154" w:type="dxa"/>
            <w:shd w:val="clear" w:color="auto" w:fill="auto"/>
            <w:vAlign w:val="center"/>
          </w:tcPr>
          <w:p w14:paraId="59BECF09" w14:textId="6B98A029" w:rsidR="0086236C" w:rsidRDefault="0057749F" w:rsidP="0086236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08196177" w14:textId="7A751774" w:rsidR="0086236C" w:rsidRDefault="0057749F" w:rsidP="0086236C">
            <w:pPr>
              <w:jc w:val="center"/>
              <w:rPr>
                <w:rFonts w:ascii="宋体" w:hAnsi="宋体" w:cs="Times New Roman"/>
                <w:szCs w:val="24"/>
              </w:rPr>
            </w:pPr>
            <w:r>
              <w:rPr>
                <w:rFonts w:ascii="宋体" w:hAnsi="宋体" w:cs="Times New Roman"/>
                <w:szCs w:val="24"/>
              </w:rPr>
              <w:t>10</w:t>
            </w:r>
            <w:r w:rsidR="0086236C">
              <w:rPr>
                <w:rFonts w:ascii="宋体" w:hAnsi="宋体" w:cs="Times New Roman" w:hint="eastAsia"/>
                <w:szCs w:val="24"/>
              </w:rPr>
              <w:t>位</w:t>
            </w:r>
          </w:p>
        </w:tc>
        <w:tc>
          <w:tcPr>
            <w:tcW w:w="1743" w:type="dxa"/>
            <w:shd w:val="clear" w:color="auto" w:fill="auto"/>
            <w:vAlign w:val="center"/>
          </w:tcPr>
          <w:p w14:paraId="50BCD9DC" w14:textId="6F4BB9DD" w:rsidR="0086236C" w:rsidRDefault="0057749F" w:rsidP="0086236C">
            <w:pPr>
              <w:jc w:val="center"/>
              <w:rPr>
                <w:rFonts w:ascii="宋体" w:hAnsi="宋体" w:cs="Times New Roman"/>
                <w:szCs w:val="24"/>
              </w:rPr>
            </w:pPr>
            <w:r>
              <w:rPr>
                <w:rFonts w:ascii="宋体" w:hAnsi="宋体" w:cs="Times New Roman" w:hint="eastAsia"/>
                <w:szCs w:val="24"/>
              </w:rPr>
              <w:t>由数字和汉字组成</w:t>
            </w:r>
          </w:p>
        </w:tc>
        <w:tc>
          <w:tcPr>
            <w:tcW w:w="1681" w:type="dxa"/>
            <w:shd w:val="clear" w:color="auto" w:fill="auto"/>
            <w:vAlign w:val="center"/>
          </w:tcPr>
          <w:p w14:paraId="77FEBFA2" w14:textId="2DBC0EDF" w:rsidR="0086236C" w:rsidRDefault="0057749F" w:rsidP="0086236C">
            <w:pPr>
              <w:jc w:val="center"/>
              <w:rPr>
                <w:rFonts w:ascii="宋体" w:hAnsi="宋体" w:cs="Times New Roman"/>
                <w:szCs w:val="24"/>
              </w:rPr>
            </w:pPr>
            <w:r>
              <w:rPr>
                <w:rFonts w:ascii="宋体" w:hAnsi="宋体" w:cs="Times New Roman" w:hint="eastAsia"/>
                <w:szCs w:val="24"/>
              </w:rPr>
              <w:t>书籍的价格</w:t>
            </w:r>
          </w:p>
        </w:tc>
      </w:tr>
      <w:tr w:rsidR="0057749F" w:rsidRPr="000020CE" w14:paraId="7F675C13" w14:textId="77777777" w:rsidTr="0057749F">
        <w:tc>
          <w:tcPr>
            <w:tcW w:w="1187" w:type="dxa"/>
            <w:shd w:val="clear" w:color="auto" w:fill="auto"/>
            <w:vAlign w:val="center"/>
          </w:tcPr>
          <w:p w14:paraId="128D0730" w14:textId="4046B25E" w:rsidR="0086236C" w:rsidRDefault="0057749F" w:rsidP="0086236C">
            <w:pPr>
              <w:jc w:val="center"/>
              <w:rPr>
                <w:rFonts w:ascii="宋体" w:hAnsi="宋体" w:cs="Times New Roman"/>
                <w:szCs w:val="24"/>
              </w:rPr>
            </w:pPr>
            <w:r>
              <w:rPr>
                <w:rFonts w:ascii="宋体" w:hAnsi="宋体" w:cs="Times New Roman" w:hint="eastAsia"/>
                <w:szCs w:val="24"/>
              </w:rPr>
              <w:t>备注</w:t>
            </w:r>
          </w:p>
        </w:tc>
        <w:tc>
          <w:tcPr>
            <w:tcW w:w="1656" w:type="dxa"/>
            <w:shd w:val="clear" w:color="auto" w:fill="auto"/>
            <w:vAlign w:val="center"/>
          </w:tcPr>
          <w:p w14:paraId="475989FD" w14:textId="66073701" w:rsidR="0086236C" w:rsidRDefault="0057749F" w:rsidP="0086236C">
            <w:pPr>
              <w:jc w:val="center"/>
              <w:rPr>
                <w:rFonts w:ascii="宋体" w:hAnsi="宋体" w:cs="Times New Roman"/>
                <w:szCs w:val="24"/>
              </w:rPr>
            </w:pPr>
            <w:r>
              <w:rPr>
                <w:rFonts w:ascii="宋体" w:hAnsi="宋体" w:cs="Times New Roman"/>
                <w:szCs w:val="24"/>
              </w:rPr>
              <w:t>C</w:t>
            </w:r>
            <w:r>
              <w:rPr>
                <w:rFonts w:ascii="宋体" w:hAnsi="宋体" w:cs="Times New Roman" w:hint="eastAsia"/>
                <w:szCs w:val="24"/>
              </w:rPr>
              <w:t>om</w:t>
            </w:r>
          </w:p>
        </w:tc>
        <w:tc>
          <w:tcPr>
            <w:tcW w:w="1154" w:type="dxa"/>
            <w:shd w:val="clear" w:color="auto" w:fill="auto"/>
            <w:vAlign w:val="center"/>
          </w:tcPr>
          <w:p w14:paraId="510F88AC" w14:textId="3A758BD9" w:rsidR="0086236C" w:rsidRDefault="0086236C" w:rsidP="0086236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5BFB1F8D" w14:textId="56465DB9" w:rsidR="0086236C" w:rsidRDefault="0057749F" w:rsidP="0086236C">
            <w:pPr>
              <w:jc w:val="center"/>
              <w:rPr>
                <w:rFonts w:ascii="宋体" w:hAnsi="宋体" w:cs="Times New Roman"/>
                <w:szCs w:val="24"/>
              </w:rPr>
            </w:pPr>
            <w:r>
              <w:rPr>
                <w:rFonts w:ascii="宋体" w:hAnsi="宋体" w:cs="Times New Roman"/>
                <w:szCs w:val="24"/>
              </w:rPr>
              <w:t>2</w:t>
            </w:r>
            <w:r w:rsidR="0086236C">
              <w:rPr>
                <w:rFonts w:ascii="宋体" w:hAnsi="宋体" w:cs="Times New Roman"/>
                <w:szCs w:val="24"/>
              </w:rPr>
              <w:t>0</w:t>
            </w:r>
            <w:r w:rsidR="0086236C">
              <w:rPr>
                <w:rFonts w:ascii="宋体" w:hAnsi="宋体" w:cs="Times New Roman" w:hint="eastAsia"/>
                <w:szCs w:val="24"/>
              </w:rPr>
              <w:t>位</w:t>
            </w:r>
          </w:p>
        </w:tc>
        <w:tc>
          <w:tcPr>
            <w:tcW w:w="1743" w:type="dxa"/>
            <w:shd w:val="clear" w:color="auto" w:fill="auto"/>
            <w:vAlign w:val="center"/>
          </w:tcPr>
          <w:p w14:paraId="4BF641BC" w14:textId="32DEE866" w:rsidR="0086236C" w:rsidRDefault="0086236C" w:rsidP="0086236C">
            <w:pPr>
              <w:jc w:val="center"/>
              <w:rPr>
                <w:rFonts w:ascii="宋体" w:hAnsi="宋体" w:cs="Times New Roman"/>
                <w:szCs w:val="24"/>
              </w:rPr>
            </w:pPr>
            <w:r>
              <w:rPr>
                <w:rFonts w:ascii="宋体" w:hAnsi="宋体" w:cs="Times New Roman" w:hint="eastAsia"/>
                <w:szCs w:val="24"/>
              </w:rPr>
              <w:t>由字符，数字以及汉字组成</w:t>
            </w:r>
          </w:p>
        </w:tc>
        <w:tc>
          <w:tcPr>
            <w:tcW w:w="1681" w:type="dxa"/>
            <w:shd w:val="clear" w:color="auto" w:fill="auto"/>
            <w:vAlign w:val="center"/>
          </w:tcPr>
          <w:p w14:paraId="41449726" w14:textId="3EF84613" w:rsidR="0086236C" w:rsidRDefault="0057749F" w:rsidP="0086236C">
            <w:pPr>
              <w:jc w:val="center"/>
              <w:rPr>
                <w:rFonts w:ascii="宋体" w:hAnsi="宋体" w:cs="Times New Roman"/>
                <w:szCs w:val="24"/>
              </w:rPr>
            </w:pPr>
            <w:r>
              <w:rPr>
                <w:rFonts w:ascii="宋体" w:hAnsi="宋体" w:cs="Times New Roman" w:hint="eastAsia"/>
                <w:szCs w:val="24"/>
              </w:rPr>
              <w:t>书籍的备注信息</w:t>
            </w:r>
          </w:p>
        </w:tc>
      </w:tr>
      <w:tr w:rsidR="0057749F" w:rsidRPr="000020CE" w14:paraId="28E77DF6" w14:textId="77777777" w:rsidTr="0057749F">
        <w:tc>
          <w:tcPr>
            <w:tcW w:w="1187" w:type="dxa"/>
            <w:shd w:val="clear" w:color="auto" w:fill="auto"/>
            <w:vAlign w:val="center"/>
          </w:tcPr>
          <w:p w14:paraId="35379933" w14:textId="7148D172" w:rsidR="0086236C" w:rsidRDefault="0057749F" w:rsidP="0086236C">
            <w:pPr>
              <w:jc w:val="center"/>
              <w:rPr>
                <w:rFonts w:ascii="宋体" w:hAnsi="宋体" w:cs="Times New Roman"/>
                <w:szCs w:val="24"/>
              </w:rPr>
            </w:pPr>
            <w:r>
              <w:rPr>
                <w:rFonts w:ascii="宋体" w:hAnsi="宋体" w:cs="Times New Roman" w:hint="eastAsia"/>
                <w:szCs w:val="24"/>
              </w:rPr>
              <w:t>总数量</w:t>
            </w:r>
          </w:p>
        </w:tc>
        <w:tc>
          <w:tcPr>
            <w:tcW w:w="1656" w:type="dxa"/>
            <w:shd w:val="clear" w:color="auto" w:fill="auto"/>
            <w:vAlign w:val="center"/>
          </w:tcPr>
          <w:p w14:paraId="30FD0A87" w14:textId="2DAA4417" w:rsidR="0086236C" w:rsidRDefault="0057749F" w:rsidP="0086236C">
            <w:pPr>
              <w:jc w:val="center"/>
              <w:rPr>
                <w:rFonts w:ascii="宋体" w:hAnsi="宋体" w:cs="Times New Roman"/>
                <w:szCs w:val="24"/>
              </w:rPr>
            </w:pPr>
            <w:r w:rsidRPr="0057749F">
              <w:rPr>
                <w:rFonts w:ascii="宋体" w:hAnsi="宋体" w:cs="Times New Roman" w:hint="eastAsia"/>
                <w:szCs w:val="24"/>
              </w:rPr>
              <w:t>book</w:t>
            </w:r>
            <w:r w:rsidRPr="0057749F">
              <w:rPr>
                <w:rFonts w:ascii="宋体" w:hAnsi="宋体" w:cs="Times New Roman"/>
                <w:szCs w:val="24"/>
              </w:rPr>
              <w:t>s</w:t>
            </w:r>
            <w:r w:rsidRPr="0057749F">
              <w:rPr>
                <w:rFonts w:ascii="宋体" w:hAnsi="宋体" w:cs="Times New Roman" w:hint="eastAsia"/>
                <w:szCs w:val="24"/>
              </w:rPr>
              <w:t>_count</w:t>
            </w:r>
          </w:p>
        </w:tc>
        <w:tc>
          <w:tcPr>
            <w:tcW w:w="1154" w:type="dxa"/>
            <w:shd w:val="clear" w:color="auto" w:fill="auto"/>
            <w:vAlign w:val="center"/>
          </w:tcPr>
          <w:p w14:paraId="76899E14" w14:textId="1D4C157F" w:rsidR="0086236C" w:rsidRDefault="0086236C" w:rsidP="0086236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18825895" w14:textId="057C4440" w:rsidR="0086236C" w:rsidRDefault="0086236C" w:rsidP="0086236C">
            <w:pPr>
              <w:jc w:val="center"/>
              <w:rPr>
                <w:rFonts w:ascii="宋体" w:hAnsi="宋体" w:cs="Times New Roman"/>
                <w:szCs w:val="24"/>
              </w:rPr>
            </w:pPr>
            <w:r>
              <w:rPr>
                <w:rFonts w:ascii="宋体" w:hAnsi="宋体" w:cs="Times New Roman" w:hint="eastAsia"/>
                <w:szCs w:val="24"/>
              </w:rPr>
              <w:t>2位</w:t>
            </w:r>
          </w:p>
        </w:tc>
        <w:tc>
          <w:tcPr>
            <w:tcW w:w="1743" w:type="dxa"/>
            <w:shd w:val="clear" w:color="auto" w:fill="auto"/>
            <w:vAlign w:val="center"/>
          </w:tcPr>
          <w:p w14:paraId="5B8D1495" w14:textId="3678D53E" w:rsidR="0086236C" w:rsidRDefault="0086236C" w:rsidP="0086236C">
            <w:pPr>
              <w:jc w:val="center"/>
              <w:rPr>
                <w:rFonts w:ascii="宋体" w:hAnsi="宋体" w:cs="Times New Roman"/>
                <w:szCs w:val="24"/>
              </w:rPr>
            </w:pPr>
            <w:r>
              <w:rPr>
                <w:rFonts w:ascii="宋体" w:hAnsi="宋体" w:cs="Times New Roman" w:hint="eastAsia"/>
                <w:szCs w:val="24"/>
              </w:rPr>
              <w:t>由</w:t>
            </w:r>
            <w:r w:rsidR="0057749F">
              <w:rPr>
                <w:rFonts w:ascii="宋体" w:hAnsi="宋体" w:cs="Times New Roman" w:hint="eastAsia"/>
                <w:szCs w:val="24"/>
              </w:rPr>
              <w:t>数字</w:t>
            </w:r>
            <w:r>
              <w:rPr>
                <w:rFonts w:ascii="宋体" w:hAnsi="宋体" w:cs="Times New Roman" w:hint="eastAsia"/>
                <w:szCs w:val="24"/>
              </w:rPr>
              <w:t>组成</w:t>
            </w:r>
          </w:p>
        </w:tc>
        <w:tc>
          <w:tcPr>
            <w:tcW w:w="1681" w:type="dxa"/>
            <w:shd w:val="clear" w:color="auto" w:fill="auto"/>
            <w:vAlign w:val="center"/>
          </w:tcPr>
          <w:p w14:paraId="4E5B8AC5" w14:textId="45D8FD9F" w:rsidR="0086236C" w:rsidRDefault="0057749F" w:rsidP="0086236C">
            <w:pPr>
              <w:jc w:val="center"/>
              <w:rPr>
                <w:rFonts w:ascii="宋体" w:hAnsi="宋体" w:cs="Times New Roman"/>
                <w:szCs w:val="24"/>
              </w:rPr>
            </w:pPr>
            <w:r>
              <w:rPr>
                <w:rFonts w:ascii="宋体" w:hAnsi="宋体" w:cs="Times New Roman" w:hint="eastAsia"/>
                <w:szCs w:val="24"/>
              </w:rPr>
              <w:t>每本书籍的总数量</w:t>
            </w:r>
          </w:p>
        </w:tc>
      </w:tr>
      <w:tr w:rsidR="0057749F" w:rsidRPr="000020CE" w14:paraId="10CAED0C" w14:textId="77777777" w:rsidTr="0057749F">
        <w:tc>
          <w:tcPr>
            <w:tcW w:w="1187" w:type="dxa"/>
            <w:shd w:val="clear" w:color="auto" w:fill="auto"/>
            <w:vAlign w:val="center"/>
          </w:tcPr>
          <w:p w14:paraId="359BD3C0" w14:textId="3A66D5F3" w:rsidR="0057749F" w:rsidRPr="0057749F" w:rsidRDefault="0057749F" w:rsidP="0057749F">
            <w:pPr>
              <w:pStyle w:val="a7"/>
              <w:ind w:firstLineChars="0" w:firstLine="0"/>
              <w:jc w:val="center"/>
              <w:rPr>
                <w:rFonts w:ascii="宋体" w:hAnsi="宋体"/>
              </w:rPr>
            </w:pPr>
            <w:r w:rsidRPr="0057749F">
              <w:rPr>
                <w:rFonts w:ascii="宋体" w:hAnsi="宋体" w:hint="eastAsia"/>
              </w:rPr>
              <w:lastRenderedPageBreak/>
              <w:t>被借书数量</w:t>
            </w:r>
          </w:p>
        </w:tc>
        <w:tc>
          <w:tcPr>
            <w:tcW w:w="1656" w:type="dxa"/>
            <w:shd w:val="clear" w:color="auto" w:fill="auto"/>
            <w:vAlign w:val="center"/>
          </w:tcPr>
          <w:p w14:paraId="361744CB" w14:textId="66F8EB0C" w:rsidR="0057749F" w:rsidRPr="0057749F" w:rsidRDefault="0057749F" w:rsidP="0086236C">
            <w:pPr>
              <w:jc w:val="center"/>
              <w:rPr>
                <w:rFonts w:ascii="宋体" w:hAnsi="宋体" w:cs="Times New Roman"/>
                <w:szCs w:val="24"/>
              </w:rPr>
            </w:pPr>
            <w:r w:rsidRPr="0057749F">
              <w:rPr>
                <w:rFonts w:ascii="宋体" w:hAnsi="宋体" w:cs="Times New Roman" w:hint="eastAsia"/>
                <w:szCs w:val="24"/>
              </w:rPr>
              <w:t>b</w:t>
            </w:r>
            <w:r w:rsidRPr="0057749F">
              <w:rPr>
                <w:rFonts w:ascii="宋体" w:hAnsi="宋体" w:cs="Times New Roman"/>
                <w:szCs w:val="24"/>
              </w:rPr>
              <w:t>orrow_count</w:t>
            </w:r>
          </w:p>
        </w:tc>
        <w:tc>
          <w:tcPr>
            <w:tcW w:w="1154" w:type="dxa"/>
            <w:shd w:val="clear" w:color="auto" w:fill="auto"/>
            <w:vAlign w:val="center"/>
          </w:tcPr>
          <w:p w14:paraId="35B6E3A2" w14:textId="427B61C9" w:rsidR="0057749F" w:rsidRDefault="0057749F" w:rsidP="0086236C">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4447870E" w14:textId="5B1ADEF4" w:rsidR="0057749F" w:rsidRDefault="0057749F" w:rsidP="0086236C">
            <w:pPr>
              <w:jc w:val="center"/>
              <w:rPr>
                <w:rFonts w:ascii="宋体" w:hAnsi="宋体" w:cs="Times New Roman"/>
                <w:szCs w:val="24"/>
              </w:rPr>
            </w:pPr>
            <w:r>
              <w:rPr>
                <w:rFonts w:ascii="宋体" w:hAnsi="宋体" w:cs="Times New Roman" w:hint="eastAsia"/>
                <w:szCs w:val="24"/>
              </w:rPr>
              <w:t>2位</w:t>
            </w:r>
          </w:p>
        </w:tc>
        <w:tc>
          <w:tcPr>
            <w:tcW w:w="1743" w:type="dxa"/>
            <w:shd w:val="clear" w:color="auto" w:fill="auto"/>
            <w:vAlign w:val="center"/>
          </w:tcPr>
          <w:p w14:paraId="07150FB0" w14:textId="27590FA0" w:rsidR="0057749F" w:rsidRDefault="0057749F" w:rsidP="0086236C">
            <w:pPr>
              <w:jc w:val="center"/>
              <w:rPr>
                <w:rFonts w:ascii="宋体" w:hAnsi="宋体" w:cs="Times New Roman"/>
                <w:szCs w:val="24"/>
              </w:rPr>
            </w:pPr>
            <w:r>
              <w:rPr>
                <w:rFonts w:ascii="宋体" w:hAnsi="宋体" w:cs="Times New Roman" w:hint="eastAsia"/>
                <w:szCs w:val="24"/>
              </w:rPr>
              <w:t>由数字组成</w:t>
            </w:r>
          </w:p>
        </w:tc>
        <w:tc>
          <w:tcPr>
            <w:tcW w:w="1681" w:type="dxa"/>
            <w:shd w:val="clear" w:color="auto" w:fill="auto"/>
            <w:vAlign w:val="center"/>
          </w:tcPr>
          <w:p w14:paraId="4E07801E" w14:textId="6E817D4F" w:rsidR="0057749F" w:rsidRDefault="0057749F" w:rsidP="0086236C">
            <w:pPr>
              <w:jc w:val="center"/>
              <w:rPr>
                <w:rFonts w:ascii="宋体" w:hAnsi="宋体" w:cs="Times New Roman"/>
                <w:szCs w:val="24"/>
              </w:rPr>
            </w:pPr>
            <w:r>
              <w:rPr>
                <w:rFonts w:ascii="宋体" w:hAnsi="宋体" w:cs="Times New Roman" w:hint="eastAsia"/>
                <w:szCs w:val="24"/>
              </w:rPr>
              <w:t>每本书籍被借阅数量</w:t>
            </w:r>
          </w:p>
        </w:tc>
      </w:tr>
      <w:tr w:rsidR="0057749F" w:rsidRPr="000020CE" w14:paraId="2B5C3DF7" w14:textId="77777777" w:rsidTr="0057749F">
        <w:tc>
          <w:tcPr>
            <w:tcW w:w="1187" w:type="dxa"/>
            <w:shd w:val="clear" w:color="auto" w:fill="auto"/>
            <w:vAlign w:val="center"/>
          </w:tcPr>
          <w:p w14:paraId="107D4BFE" w14:textId="2CA8B8C3" w:rsidR="0057749F" w:rsidRPr="0057749F" w:rsidRDefault="0057749F" w:rsidP="0057749F">
            <w:pPr>
              <w:pStyle w:val="a7"/>
              <w:ind w:firstLineChars="0" w:firstLine="0"/>
              <w:jc w:val="center"/>
              <w:rPr>
                <w:rFonts w:ascii="宋体" w:hAnsi="宋体"/>
              </w:rPr>
            </w:pPr>
            <w:r w:rsidRPr="0057749F">
              <w:rPr>
                <w:rFonts w:ascii="宋体" w:hAnsi="宋体" w:hint="eastAsia"/>
              </w:rPr>
              <w:t>还书日期</w:t>
            </w:r>
          </w:p>
        </w:tc>
        <w:tc>
          <w:tcPr>
            <w:tcW w:w="1656" w:type="dxa"/>
            <w:shd w:val="clear" w:color="auto" w:fill="auto"/>
            <w:vAlign w:val="center"/>
          </w:tcPr>
          <w:p w14:paraId="31D907A8" w14:textId="085981E8" w:rsidR="0057749F" w:rsidRPr="0057749F" w:rsidRDefault="0057749F" w:rsidP="0057749F">
            <w:pPr>
              <w:jc w:val="center"/>
              <w:rPr>
                <w:rFonts w:ascii="宋体" w:hAnsi="宋体" w:cs="Times New Roman"/>
                <w:szCs w:val="24"/>
              </w:rPr>
            </w:pPr>
            <w:r w:rsidRPr="0057749F">
              <w:rPr>
                <w:rFonts w:ascii="宋体" w:hAnsi="宋体" w:cs="Times New Roman" w:hint="eastAsia"/>
                <w:szCs w:val="24"/>
              </w:rPr>
              <w:t>Return</w:t>
            </w:r>
            <w:r w:rsidRPr="0057749F">
              <w:rPr>
                <w:rFonts w:ascii="宋体" w:hAnsi="宋体" w:cs="Times New Roman"/>
                <w:szCs w:val="24"/>
              </w:rPr>
              <w:t>Date</w:t>
            </w:r>
          </w:p>
        </w:tc>
        <w:tc>
          <w:tcPr>
            <w:tcW w:w="1154" w:type="dxa"/>
            <w:shd w:val="clear" w:color="auto" w:fill="auto"/>
            <w:vAlign w:val="center"/>
          </w:tcPr>
          <w:p w14:paraId="6E0798F3" w14:textId="19E9DCF2" w:rsidR="0057749F" w:rsidRDefault="0057749F" w:rsidP="0057749F">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34838D77" w14:textId="28A8816A" w:rsidR="0057749F" w:rsidRDefault="0057749F" w:rsidP="0057749F">
            <w:pPr>
              <w:jc w:val="center"/>
              <w:rPr>
                <w:rFonts w:ascii="宋体" w:hAnsi="宋体" w:cs="Times New Roman"/>
                <w:szCs w:val="24"/>
              </w:rPr>
            </w:pPr>
            <w:r>
              <w:rPr>
                <w:rFonts w:ascii="宋体" w:hAnsi="宋体" w:cs="Times New Roman" w:hint="eastAsia"/>
                <w:szCs w:val="24"/>
              </w:rPr>
              <w:t>1</w:t>
            </w:r>
            <w:r>
              <w:rPr>
                <w:rFonts w:ascii="宋体" w:hAnsi="宋体" w:cs="Times New Roman"/>
                <w:szCs w:val="24"/>
              </w:rPr>
              <w:t>0</w:t>
            </w:r>
            <w:r>
              <w:rPr>
                <w:rFonts w:ascii="宋体" w:hAnsi="宋体" w:cs="Times New Roman" w:hint="eastAsia"/>
                <w:szCs w:val="24"/>
              </w:rPr>
              <w:t>位</w:t>
            </w:r>
          </w:p>
        </w:tc>
        <w:tc>
          <w:tcPr>
            <w:tcW w:w="1743" w:type="dxa"/>
            <w:shd w:val="clear" w:color="auto" w:fill="auto"/>
            <w:vAlign w:val="center"/>
          </w:tcPr>
          <w:p w14:paraId="35D6CEBF" w14:textId="647486E3" w:rsidR="0057749F" w:rsidRDefault="0057749F" w:rsidP="0057749F">
            <w:pPr>
              <w:jc w:val="center"/>
              <w:rPr>
                <w:rFonts w:ascii="宋体" w:hAnsi="宋体" w:cs="Times New Roman"/>
                <w:szCs w:val="24"/>
              </w:rPr>
            </w:pPr>
            <w:r>
              <w:rPr>
                <w:rFonts w:ascii="宋体" w:hAnsi="宋体" w:cs="Times New Roman" w:hint="eastAsia"/>
                <w:szCs w:val="24"/>
              </w:rPr>
              <w:t>日期表示</w:t>
            </w:r>
          </w:p>
        </w:tc>
        <w:tc>
          <w:tcPr>
            <w:tcW w:w="1681" w:type="dxa"/>
            <w:shd w:val="clear" w:color="auto" w:fill="auto"/>
            <w:vAlign w:val="center"/>
          </w:tcPr>
          <w:p w14:paraId="0CC637ED" w14:textId="5913CB0C" w:rsidR="0057749F" w:rsidRDefault="0057749F" w:rsidP="0057749F">
            <w:pPr>
              <w:jc w:val="center"/>
              <w:rPr>
                <w:rFonts w:ascii="宋体" w:hAnsi="宋体" w:cs="Times New Roman"/>
                <w:szCs w:val="24"/>
              </w:rPr>
            </w:pPr>
            <w:r>
              <w:rPr>
                <w:rFonts w:ascii="宋体" w:hAnsi="宋体" w:cs="Times New Roman" w:hint="eastAsia"/>
                <w:szCs w:val="24"/>
              </w:rPr>
              <w:t>每本书籍被借阅时间</w:t>
            </w:r>
          </w:p>
        </w:tc>
      </w:tr>
      <w:tr w:rsidR="0057749F" w:rsidRPr="000020CE" w14:paraId="02FCEDC2" w14:textId="77777777" w:rsidTr="0057749F">
        <w:tc>
          <w:tcPr>
            <w:tcW w:w="1187" w:type="dxa"/>
            <w:shd w:val="clear" w:color="auto" w:fill="auto"/>
            <w:vAlign w:val="center"/>
          </w:tcPr>
          <w:p w14:paraId="7B689346" w14:textId="00362487" w:rsidR="0057749F" w:rsidRPr="0057749F" w:rsidRDefault="0057749F" w:rsidP="0057749F">
            <w:pPr>
              <w:pStyle w:val="a7"/>
              <w:ind w:firstLineChars="0" w:firstLine="0"/>
              <w:jc w:val="center"/>
              <w:rPr>
                <w:rFonts w:ascii="宋体" w:hAnsi="宋体"/>
              </w:rPr>
            </w:pPr>
            <w:r>
              <w:rPr>
                <w:rFonts w:ascii="宋体" w:hAnsi="宋体" w:hint="eastAsia"/>
              </w:rPr>
              <w:t>借书</w:t>
            </w:r>
            <w:r w:rsidRPr="0057749F">
              <w:rPr>
                <w:rFonts w:ascii="宋体" w:hAnsi="宋体" w:hint="eastAsia"/>
              </w:rPr>
              <w:t>日期</w:t>
            </w:r>
          </w:p>
        </w:tc>
        <w:tc>
          <w:tcPr>
            <w:tcW w:w="1656" w:type="dxa"/>
            <w:shd w:val="clear" w:color="auto" w:fill="auto"/>
            <w:vAlign w:val="center"/>
          </w:tcPr>
          <w:p w14:paraId="75E6D20C" w14:textId="32B1F739" w:rsidR="0057749F" w:rsidRPr="0057749F" w:rsidRDefault="0057749F" w:rsidP="0057749F">
            <w:pPr>
              <w:jc w:val="center"/>
              <w:rPr>
                <w:rFonts w:ascii="宋体" w:hAnsi="宋体" w:cs="Times New Roman"/>
                <w:szCs w:val="24"/>
              </w:rPr>
            </w:pPr>
            <w:r>
              <w:rPr>
                <w:rFonts w:ascii="宋体" w:hAnsi="宋体" w:cs="Times New Roman"/>
                <w:szCs w:val="24"/>
              </w:rPr>
              <w:t>B</w:t>
            </w:r>
            <w:r>
              <w:rPr>
                <w:rFonts w:ascii="宋体" w:hAnsi="宋体" w:cs="Times New Roman" w:hint="eastAsia"/>
                <w:szCs w:val="24"/>
              </w:rPr>
              <w:t>orrow</w:t>
            </w:r>
            <w:r w:rsidRPr="0057749F">
              <w:rPr>
                <w:rFonts w:ascii="宋体" w:hAnsi="宋体" w:cs="Times New Roman"/>
                <w:szCs w:val="24"/>
              </w:rPr>
              <w:t>Date</w:t>
            </w:r>
          </w:p>
        </w:tc>
        <w:tc>
          <w:tcPr>
            <w:tcW w:w="1154" w:type="dxa"/>
            <w:shd w:val="clear" w:color="auto" w:fill="auto"/>
            <w:vAlign w:val="center"/>
          </w:tcPr>
          <w:p w14:paraId="33150CAC" w14:textId="27BA3CB4" w:rsidR="0057749F" w:rsidRDefault="0057749F" w:rsidP="0057749F">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4993F521" w14:textId="2EB77B57" w:rsidR="0057749F" w:rsidRDefault="0057749F" w:rsidP="0057749F">
            <w:pPr>
              <w:jc w:val="center"/>
              <w:rPr>
                <w:rFonts w:ascii="宋体" w:hAnsi="宋体" w:cs="Times New Roman"/>
                <w:szCs w:val="24"/>
              </w:rPr>
            </w:pPr>
            <w:r>
              <w:rPr>
                <w:rFonts w:ascii="宋体" w:hAnsi="宋体" w:cs="Times New Roman" w:hint="eastAsia"/>
                <w:szCs w:val="24"/>
              </w:rPr>
              <w:t>1</w:t>
            </w:r>
            <w:r>
              <w:rPr>
                <w:rFonts w:ascii="宋体" w:hAnsi="宋体" w:cs="Times New Roman"/>
                <w:szCs w:val="24"/>
              </w:rPr>
              <w:t>0</w:t>
            </w:r>
            <w:r>
              <w:rPr>
                <w:rFonts w:ascii="宋体" w:hAnsi="宋体" w:cs="Times New Roman" w:hint="eastAsia"/>
                <w:szCs w:val="24"/>
              </w:rPr>
              <w:t>位</w:t>
            </w:r>
          </w:p>
        </w:tc>
        <w:tc>
          <w:tcPr>
            <w:tcW w:w="1743" w:type="dxa"/>
            <w:shd w:val="clear" w:color="auto" w:fill="auto"/>
            <w:vAlign w:val="center"/>
          </w:tcPr>
          <w:p w14:paraId="4C2FDA3D" w14:textId="50038A0D" w:rsidR="0057749F" w:rsidRDefault="0057749F" w:rsidP="0057749F">
            <w:pPr>
              <w:jc w:val="center"/>
              <w:rPr>
                <w:rFonts w:ascii="宋体" w:hAnsi="宋体" w:cs="Times New Roman"/>
                <w:szCs w:val="24"/>
              </w:rPr>
            </w:pPr>
            <w:r>
              <w:rPr>
                <w:rFonts w:ascii="宋体" w:hAnsi="宋体" w:cs="Times New Roman" w:hint="eastAsia"/>
                <w:szCs w:val="24"/>
              </w:rPr>
              <w:t>日期表示</w:t>
            </w:r>
          </w:p>
        </w:tc>
        <w:tc>
          <w:tcPr>
            <w:tcW w:w="1681" w:type="dxa"/>
            <w:shd w:val="clear" w:color="auto" w:fill="auto"/>
            <w:vAlign w:val="center"/>
          </w:tcPr>
          <w:p w14:paraId="62D43B89" w14:textId="52782631" w:rsidR="0057749F" w:rsidRDefault="0057749F" w:rsidP="0057749F">
            <w:pPr>
              <w:jc w:val="center"/>
              <w:rPr>
                <w:rFonts w:ascii="宋体" w:hAnsi="宋体" w:cs="Times New Roman"/>
                <w:szCs w:val="24"/>
              </w:rPr>
            </w:pPr>
            <w:r>
              <w:rPr>
                <w:rFonts w:ascii="宋体" w:hAnsi="宋体" w:cs="Times New Roman" w:hint="eastAsia"/>
                <w:szCs w:val="24"/>
              </w:rPr>
              <w:t>每本书籍被归还时间</w:t>
            </w:r>
          </w:p>
        </w:tc>
      </w:tr>
      <w:tr w:rsidR="0057749F" w:rsidRPr="000020CE" w14:paraId="4EC691A4" w14:textId="77777777" w:rsidTr="0057749F">
        <w:tc>
          <w:tcPr>
            <w:tcW w:w="1187" w:type="dxa"/>
            <w:shd w:val="clear" w:color="auto" w:fill="auto"/>
            <w:vAlign w:val="center"/>
          </w:tcPr>
          <w:p w14:paraId="7D3BA7F4" w14:textId="5B6A1C42" w:rsidR="0057749F" w:rsidRDefault="0057749F" w:rsidP="0057749F">
            <w:pPr>
              <w:pStyle w:val="a7"/>
              <w:ind w:firstLineChars="0" w:firstLine="0"/>
              <w:jc w:val="center"/>
              <w:rPr>
                <w:rFonts w:ascii="宋体" w:hAnsi="宋体"/>
              </w:rPr>
            </w:pPr>
            <w:r>
              <w:rPr>
                <w:rFonts w:ascii="宋体" w:hAnsi="宋体" w:hint="eastAsia"/>
              </w:rPr>
              <w:t>已还</w:t>
            </w:r>
          </w:p>
        </w:tc>
        <w:tc>
          <w:tcPr>
            <w:tcW w:w="1656" w:type="dxa"/>
            <w:shd w:val="clear" w:color="auto" w:fill="auto"/>
            <w:vAlign w:val="center"/>
          </w:tcPr>
          <w:p w14:paraId="74A74894" w14:textId="5889E210" w:rsidR="0057749F" w:rsidRDefault="0057749F" w:rsidP="0057749F">
            <w:pPr>
              <w:jc w:val="center"/>
              <w:rPr>
                <w:rFonts w:ascii="宋体" w:hAnsi="宋体" w:cs="Times New Roman"/>
                <w:szCs w:val="24"/>
              </w:rPr>
            </w:pPr>
            <w:r w:rsidRPr="0057749F">
              <w:rPr>
                <w:rFonts w:ascii="宋体" w:hAnsi="宋体" w:cs="Times New Roman" w:hint="eastAsia"/>
                <w:szCs w:val="24"/>
              </w:rPr>
              <w:t>Is</w:t>
            </w:r>
            <w:r w:rsidRPr="0057749F">
              <w:rPr>
                <w:rFonts w:ascii="宋体" w:hAnsi="宋体" w:cs="Times New Roman"/>
                <w:szCs w:val="24"/>
              </w:rPr>
              <w:t>_Returned</w:t>
            </w:r>
          </w:p>
        </w:tc>
        <w:tc>
          <w:tcPr>
            <w:tcW w:w="1154" w:type="dxa"/>
            <w:shd w:val="clear" w:color="auto" w:fill="auto"/>
            <w:vAlign w:val="center"/>
          </w:tcPr>
          <w:p w14:paraId="5098493B" w14:textId="73D6AA85" w:rsidR="0057749F" w:rsidRDefault="0057749F" w:rsidP="0057749F">
            <w:pPr>
              <w:jc w:val="center"/>
              <w:rPr>
                <w:rFonts w:ascii="宋体" w:hAnsi="宋体" w:cs="Times New Roman"/>
                <w:szCs w:val="24"/>
              </w:rPr>
            </w:pPr>
            <w:r>
              <w:rPr>
                <w:rFonts w:ascii="宋体" w:hAnsi="宋体" w:cs="Times New Roman" w:hint="eastAsia"/>
                <w:szCs w:val="24"/>
              </w:rPr>
              <w:t>字符型</w:t>
            </w:r>
          </w:p>
        </w:tc>
        <w:tc>
          <w:tcPr>
            <w:tcW w:w="796" w:type="dxa"/>
            <w:shd w:val="clear" w:color="auto" w:fill="auto"/>
            <w:vAlign w:val="center"/>
          </w:tcPr>
          <w:p w14:paraId="7D3E32D3" w14:textId="143EDD51" w:rsidR="0057749F" w:rsidRDefault="0057749F" w:rsidP="0057749F">
            <w:pPr>
              <w:jc w:val="center"/>
              <w:rPr>
                <w:rFonts w:ascii="宋体" w:hAnsi="宋体" w:cs="Times New Roman"/>
                <w:szCs w:val="24"/>
              </w:rPr>
            </w:pPr>
            <w:r>
              <w:rPr>
                <w:rFonts w:ascii="宋体" w:hAnsi="宋体" w:cs="Times New Roman" w:hint="eastAsia"/>
                <w:szCs w:val="24"/>
              </w:rPr>
              <w:t>2位</w:t>
            </w:r>
          </w:p>
        </w:tc>
        <w:tc>
          <w:tcPr>
            <w:tcW w:w="1743" w:type="dxa"/>
            <w:shd w:val="clear" w:color="auto" w:fill="auto"/>
            <w:vAlign w:val="center"/>
          </w:tcPr>
          <w:p w14:paraId="5630B30D" w14:textId="5D1D7624" w:rsidR="0057749F" w:rsidRDefault="0057749F" w:rsidP="0057749F">
            <w:pPr>
              <w:jc w:val="center"/>
              <w:rPr>
                <w:rFonts w:ascii="宋体" w:hAnsi="宋体" w:cs="Times New Roman"/>
                <w:szCs w:val="24"/>
              </w:rPr>
            </w:pPr>
            <w:r>
              <w:rPr>
                <w:rFonts w:ascii="宋体" w:hAnsi="宋体" w:cs="Times New Roman" w:hint="eastAsia"/>
                <w:szCs w:val="24"/>
              </w:rPr>
              <w:t>是、否</w:t>
            </w:r>
          </w:p>
        </w:tc>
        <w:tc>
          <w:tcPr>
            <w:tcW w:w="1681" w:type="dxa"/>
            <w:shd w:val="clear" w:color="auto" w:fill="auto"/>
            <w:vAlign w:val="center"/>
          </w:tcPr>
          <w:p w14:paraId="2551D0DE" w14:textId="6A1B9732" w:rsidR="0057749F" w:rsidRDefault="0057749F" w:rsidP="0057749F">
            <w:pPr>
              <w:jc w:val="center"/>
              <w:rPr>
                <w:rFonts w:ascii="宋体" w:hAnsi="宋体" w:cs="Times New Roman"/>
                <w:szCs w:val="24"/>
              </w:rPr>
            </w:pPr>
            <w:r>
              <w:rPr>
                <w:rFonts w:ascii="宋体" w:hAnsi="宋体" w:cs="Times New Roman" w:hint="eastAsia"/>
                <w:szCs w:val="24"/>
              </w:rPr>
              <w:t>标识书籍是否被归还</w:t>
            </w:r>
          </w:p>
        </w:tc>
      </w:tr>
    </w:tbl>
    <w:p w14:paraId="40275289" w14:textId="77777777" w:rsidR="0057749F" w:rsidRDefault="0057749F" w:rsidP="00F957BF"/>
    <w:p w14:paraId="331F31F5" w14:textId="78B12D64" w:rsidR="00F957BF" w:rsidRDefault="00755100" w:rsidP="00F957BF">
      <w:r>
        <w:rPr>
          <w:rFonts w:hint="eastAsia"/>
        </w:rPr>
        <w:t>2</w:t>
      </w:r>
      <w:r>
        <w:rPr>
          <w:rFonts w:hint="eastAsia"/>
        </w:rPr>
        <w:t>）数据结构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433"/>
        <w:gridCol w:w="1980"/>
        <w:gridCol w:w="3249"/>
      </w:tblGrid>
      <w:tr w:rsidR="00755100" w:rsidRPr="00755100" w14:paraId="6C10680D" w14:textId="77777777" w:rsidTr="00755100">
        <w:tc>
          <w:tcPr>
            <w:tcW w:w="1555" w:type="dxa"/>
            <w:shd w:val="clear" w:color="auto" w:fill="auto"/>
            <w:vAlign w:val="center"/>
          </w:tcPr>
          <w:p w14:paraId="46C8C64D" w14:textId="77777777" w:rsidR="00755100" w:rsidRPr="00755100" w:rsidRDefault="00755100" w:rsidP="00755100">
            <w:pPr>
              <w:jc w:val="center"/>
              <w:rPr>
                <w:rFonts w:ascii="Times New Roman" w:hAnsi="Times New Roman" w:cs="Times New Roman"/>
                <w:szCs w:val="24"/>
              </w:rPr>
            </w:pPr>
            <w:r w:rsidRPr="00755100">
              <w:rPr>
                <w:rFonts w:ascii="Times New Roman" w:hAnsi="Times New Roman" w:cs="Times New Roman" w:hint="eastAsia"/>
                <w:szCs w:val="24"/>
              </w:rPr>
              <w:t>名称</w:t>
            </w:r>
          </w:p>
        </w:tc>
        <w:tc>
          <w:tcPr>
            <w:tcW w:w="1433" w:type="dxa"/>
            <w:shd w:val="clear" w:color="auto" w:fill="auto"/>
            <w:vAlign w:val="center"/>
          </w:tcPr>
          <w:p w14:paraId="1F6C4154" w14:textId="77777777" w:rsidR="00755100" w:rsidRPr="00755100" w:rsidRDefault="00755100" w:rsidP="00755100">
            <w:pPr>
              <w:jc w:val="center"/>
              <w:rPr>
                <w:rFonts w:ascii="Times New Roman" w:hAnsi="Times New Roman" w:cs="Times New Roman"/>
                <w:szCs w:val="24"/>
              </w:rPr>
            </w:pPr>
            <w:r w:rsidRPr="00755100">
              <w:rPr>
                <w:rFonts w:ascii="Times New Roman" w:hAnsi="Times New Roman" w:cs="Times New Roman" w:hint="eastAsia"/>
                <w:szCs w:val="24"/>
              </w:rPr>
              <w:t>别名</w:t>
            </w:r>
          </w:p>
        </w:tc>
        <w:tc>
          <w:tcPr>
            <w:tcW w:w="1980" w:type="dxa"/>
            <w:shd w:val="clear" w:color="auto" w:fill="auto"/>
            <w:vAlign w:val="center"/>
          </w:tcPr>
          <w:p w14:paraId="171306B0" w14:textId="77777777" w:rsidR="00755100" w:rsidRPr="00755100" w:rsidRDefault="00755100" w:rsidP="00755100">
            <w:pPr>
              <w:jc w:val="center"/>
              <w:rPr>
                <w:rFonts w:ascii="Times New Roman" w:hAnsi="Times New Roman" w:cs="Times New Roman"/>
                <w:szCs w:val="24"/>
              </w:rPr>
            </w:pPr>
            <w:r w:rsidRPr="00755100">
              <w:rPr>
                <w:rFonts w:ascii="Times New Roman" w:hAnsi="Times New Roman" w:cs="Times New Roman" w:hint="eastAsia"/>
                <w:szCs w:val="24"/>
              </w:rPr>
              <w:t>含义</w:t>
            </w:r>
          </w:p>
        </w:tc>
        <w:tc>
          <w:tcPr>
            <w:tcW w:w="3249" w:type="dxa"/>
            <w:shd w:val="clear" w:color="auto" w:fill="auto"/>
            <w:vAlign w:val="center"/>
          </w:tcPr>
          <w:p w14:paraId="4FF4593D" w14:textId="77777777" w:rsidR="00755100" w:rsidRPr="00755100" w:rsidRDefault="00755100" w:rsidP="00755100">
            <w:pPr>
              <w:jc w:val="center"/>
              <w:rPr>
                <w:rFonts w:ascii="Times New Roman" w:hAnsi="Times New Roman" w:cs="Times New Roman"/>
                <w:szCs w:val="24"/>
              </w:rPr>
            </w:pPr>
            <w:r w:rsidRPr="00755100">
              <w:rPr>
                <w:rFonts w:ascii="Times New Roman" w:hAnsi="Times New Roman" w:cs="Times New Roman" w:hint="eastAsia"/>
                <w:szCs w:val="21"/>
              </w:rPr>
              <w:t>组成</w:t>
            </w:r>
          </w:p>
        </w:tc>
      </w:tr>
      <w:tr w:rsidR="0059502A" w:rsidRPr="00755100" w14:paraId="6D883847" w14:textId="77777777" w:rsidTr="00755100">
        <w:tc>
          <w:tcPr>
            <w:tcW w:w="1555" w:type="dxa"/>
            <w:shd w:val="clear" w:color="auto" w:fill="auto"/>
            <w:vAlign w:val="center"/>
          </w:tcPr>
          <w:p w14:paraId="3FE1CFFD" w14:textId="3D22CE6F" w:rsidR="0059502A" w:rsidRPr="00755100" w:rsidRDefault="0059502A" w:rsidP="00755100">
            <w:pPr>
              <w:jc w:val="center"/>
              <w:rPr>
                <w:rFonts w:ascii="Times New Roman" w:hAnsi="Times New Roman" w:cs="Times New Roman"/>
                <w:szCs w:val="24"/>
              </w:rPr>
            </w:pPr>
            <w:r>
              <w:rPr>
                <w:rFonts w:ascii="Times New Roman" w:hAnsi="Times New Roman" w:cs="Times New Roman" w:hint="eastAsia"/>
                <w:szCs w:val="24"/>
              </w:rPr>
              <w:t>用户</w:t>
            </w:r>
            <w:r w:rsidR="0057749F">
              <w:rPr>
                <w:rFonts w:ascii="Times New Roman" w:hAnsi="Times New Roman" w:cs="Times New Roman" w:hint="eastAsia"/>
                <w:szCs w:val="24"/>
              </w:rPr>
              <w:t>表</w:t>
            </w:r>
          </w:p>
        </w:tc>
        <w:tc>
          <w:tcPr>
            <w:tcW w:w="1433" w:type="dxa"/>
            <w:shd w:val="clear" w:color="auto" w:fill="auto"/>
            <w:vAlign w:val="center"/>
          </w:tcPr>
          <w:p w14:paraId="54F4F4E0" w14:textId="7BAC569E" w:rsidR="0059502A" w:rsidRPr="00755100" w:rsidRDefault="0057749F" w:rsidP="00755100">
            <w:pPr>
              <w:jc w:val="center"/>
              <w:rPr>
                <w:rFonts w:ascii="Times New Roman" w:hAnsi="Times New Roman" w:cs="Times New Roman"/>
                <w:szCs w:val="24"/>
              </w:rPr>
            </w:pPr>
            <w:r w:rsidRPr="0057749F">
              <w:rPr>
                <w:rFonts w:ascii="Times New Roman" w:hAnsi="Times New Roman" w:cs="Times New Roman" w:hint="eastAsia"/>
                <w:szCs w:val="24"/>
              </w:rPr>
              <w:t>UserTable</w:t>
            </w:r>
          </w:p>
        </w:tc>
        <w:tc>
          <w:tcPr>
            <w:tcW w:w="1980" w:type="dxa"/>
            <w:shd w:val="clear" w:color="auto" w:fill="auto"/>
            <w:vAlign w:val="center"/>
          </w:tcPr>
          <w:p w14:paraId="546318A7" w14:textId="4A40E7B7" w:rsidR="0059502A" w:rsidRPr="00755100" w:rsidRDefault="0059502A" w:rsidP="00755100">
            <w:pPr>
              <w:jc w:val="center"/>
              <w:rPr>
                <w:rFonts w:ascii="Times New Roman" w:hAnsi="Times New Roman" w:cs="Times New Roman"/>
                <w:szCs w:val="24"/>
              </w:rPr>
            </w:pPr>
            <w:r>
              <w:rPr>
                <w:rFonts w:ascii="Times New Roman" w:hAnsi="Times New Roman" w:cs="Times New Roman" w:hint="eastAsia"/>
                <w:szCs w:val="24"/>
              </w:rPr>
              <w:t>用户的基本信息</w:t>
            </w:r>
          </w:p>
        </w:tc>
        <w:tc>
          <w:tcPr>
            <w:tcW w:w="3249" w:type="dxa"/>
            <w:shd w:val="clear" w:color="auto" w:fill="auto"/>
            <w:vAlign w:val="center"/>
          </w:tcPr>
          <w:p w14:paraId="78B5B25B" w14:textId="543E7EDE" w:rsidR="0059502A" w:rsidRPr="00755100" w:rsidRDefault="0059502A" w:rsidP="00755100">
            <w:pPr>
              <w:jc w:val="center"/>
              <w:rPr>
                <w:rFonts w:ascii="Times New Roman" w:hAnsi="Times New Roman" w:cs="Times New Roman"/>
                <w:szCs w:val="21"/>
              </w:rPr>
            </w:pPr>
            <w:r>
              <w:rPr>
                <w:rFonts w:ascii="Times New Roman" w:hAnsi="Times New Roman" w:cs="Times New Roman" w:hint="eastAsia"/>
                <w:szCs w:val="21"/>
              </w:rPr>
              <w:t>用户</w:t>
            </w:r>
            <w:r w:rsidR="0057749F">
              <w:rPr>
                <w:rFonts w:ascii="Times New Roman" w:hAnsi="Times New Roman" w:cs="Times New Roman" w:hint="eastAsia"/>
                <w:szCs w:val="21"/>
              </w:rPr>
              <w:t>I</w:t>
            </w:r>
            <w:r w:rsidR="0057749F">
              <w:rPr>
                <w:rFonts w:ascii="Times New Roman" w:hAnsi="Times New Roman" w:cs="Times New Roman"/>
                <w:szCs w:val="21"/>
              </w:rPr>
              <w:t>D</w:t>
            </w:r>
            <w:r>
              <w:rPr>
                <w:rFonts w:ascii="Times New Roman" w:hAnsi="Times New Roman" w:cs="Times New Roman" w:hint="eastAsia"/>
                <w:szCs w:val="21"/>
              </w:rPr>
              <w:t>，</w:t>
            </w:r>
            <w:r w:rsidRPr="0059502A">
              <w:rPr>
                <w:rFonts w:ascii="Times New Roman" w:hAnsi="Times New Roman" w:cs="Times New Roman" w:hint="eastAsia"/>
                <w:szCs w:val="21"/>
              </w:rPr>
              <w:t>用户名，</w:t>
            </w:r>
            <w:r w:rsidR="0057749F">
              <w:rPr>
                <w:rFonts w:ascii="Times New Roman" w:hAnsi="Times New Roman" w:cs="Times New Roman" w:hint="eastAsia"/>
                <w:szCs w:val="21"/>
              </w:rPr>
              <w:t>用户</w:t>
            </w:r>
            <w:r w:rsidRPr="0059502A">
              <w:rPr>
                <w:rFonts w:ascii="Times New Roman" w:hAnsi="Times New Roman" w:cs="Times New Roman" w:hint="eastAsia"/>
                <w:szCs w:val="21"/>
              </w:rPr>
              <w:t>密码</w:t>
            </w:r>
            <w:r w:rsidR="0057749F">
              <w:rPr>
                <w:rFonts w:ascii="Times New Roman" w:hAnsi="Times New Roman" w:cs="Times New Roman" w:hint="eastAsia"/>
                <w:szCs w:val="21"/>
              </w:rPr>
              <w:t>，用户权限</w:t>
            </w:r>
            <w:r w:rsidRPr="00755100">
              <w:rPr>
                <w:rFonts w:ascii="Times New Roman" w:hAnsi="Times New Roman" w:cs="Times New Roman" w:hint="eastAsia"/>
                <w:szCs w:val="21"/>
              </w:rPr>
              <w:t xml:space="preserve"> </w:t>
            </w:r>
          </w:p>
        </w:tc>
      </w:tr>
      <w:tr w:rsidR="00755100" w:rsidRPr="00755100" w14:paraId="669E351D" w14:textId="77777777" w:rsidTr="00755100">
        <w:tc>
          <w:tcPr>
            <w:tcW w:w="1555" w:type="dxa"/>
            <w:shd w:val="clear" w:color="auto" w:fill="auto"/>
            <w:vAlign w:val="center"/>
          </w:tcPr>
          <w:p w14:paraId="001E4A90" w14:textId="768503BB" w:rsidR="00755100" w:rsidRPr="00755100" w:rsidRDefault="0057749F" w:rsidP="00755100">
            <w:pPr>
              <w:jc w:val="center"/>
              <w:rPr>
                <w:rFonts w:ascii="Times New Roman" w:hAnsi="Times New Roman" w:cs="Times New Roman"/>
                <w:szCs w:val="24"/>
              </w:rPr>
            </w:pPr>
            <w:r>
              <w:rPr>
                <w:rFonts w:ascii="Times New Roman" w:hAnsi="Times New Roman" w:cs="Times New Roman" w:hint="eastAsia"/>
                <w:szCs w:val="24"/>
              </w:rPr>
              <w:t>书籍表</w:t>
            </w:r>
          </w:p>
        </w:tc>
        <w:tc>
          <w:tcPr>
            <w:tcW w:w="1433" w:type="dxa"/>
            <w:shd w:val="clear" w:color="auto" w:fill="auto"/>
            <w:vAlign w:val="center"/>
          </w:tcPr>
          <w:p w14:paraId="251F2465" w14:textId="0F5F5FDE" w:rsidR="00755100" w:rsidRPr="00755100" w:rsidRDefault="0057749F" w:rsidP="00755100">
            <w:pPr>
              <w:jc w:val="center"/>
              <w:rPr>
                <w:rFonts w:ascii="Times New Roman" w:hAnsi="Times New Roman" w:cs="Times New Roman"/>
                <w:szCs w:val="24"/>
              </w:rPr>
            </w:pPr>
            <w:r w:rsidRPr="0057749F">
              <w:rPr>
                <w:rFonts w:ascii="Times New Roman" w:hAnsi="Times New Roman" w:cs="Times New Roman" w:hint="eastAsia"/>
                <w:szCs w:val="24"/>
              </w:rPr>
              <w:t>books</w:t>
            </w:r>
          </w:p>
        </w:tc>
        <w:tc>
          <w:tcPr>
            <w:tcW w:w="1980" w:type="dxa"/>
            <w:shd w:val="clear" w:color="auto" w:fill="auto"/>
            <w:vAlign w:val="center"/>
          </w:tcPr>
          <w:p w14:paraId="36C4055E" w14:textId="58B4BF32" w:rsidR="00755100" w:rsidRPr="00755100" w:rsidRDefault="0057749F" w:rsidP="00755100">
            <w:pPr>
              <w:jc w:val="center"/>
              <w:rPr>
                <w:rFonts w:ascii="Times New Roman" w:hAnsi="Times New Roman" w:cs="Times New Roman"/>
                <w:szCs w:val="24"/>
              </w:rPr>
            </w:pPr>
            <w:r>
              <w:rPr>
                <w:rFonts w:ascii="Times New Roman" w:hAnsi="Times New Roman" w:cs="Times New Roman" w:hint="eastAsia"/>
                <w:szCs w:val="24"/>
              </w:rPr>
              <w:t>书籍</w:t>
            </w:r>
            <w:r w:rsidR="00755100">
              <w:rPr>
                <w:rFonts w:ascii="Times New Roman" w:hAnsi="Times New Roman" w:cs="Times New Roman" w:hint="eastAsia"/>
                <w:szCs w:val="24"/>
              </w:rPr>
              <w:t>的基本信息</w:t>
            </w:r>
          </w:p>
        </w:tc>
        <w:tc>
          <w:tcPr>
            <w:tcW w:w="3249" w:type="dxa"/>
            <w:shd w:val="clear" w:color="auto" w:fill="auto"/>
            <w:vAlign w:val="center"/>
          </w:tcPr>
          <w:p w14:paraId="190EC4BD" w14:textId="686B1476" w:rsidR="00755100" w:rsidRPr="00755100" w:rsidRDefault="0057749F" w:rsidP="00755100">
            <w:pPr>
              <w:jc w:val="center"/>
              <w:rPr>
                <w:rFonts w:ascii="Times New Roman" w:hAnsi="Times New Roman" w:cs="Times New Roman"/>
                <w:szCs w:val="21"/>
              </w:rPr>
            </w:pPr>
            <w:r>
              <w:rPr>
                <w:rFonts w:ascii="Times New Roman" w:hAnsi="Times New Roman" w:cs="Times New Roman" w:hint="eastAsia"/>
                <w:szCs w:val="21"/>
              </w:rPr>
              <w:t>书籍</w:t>
            </w:r>
            <w:r>
              <w:rPr>
                <w:rFonts w:ascii="Times New Roman" w:hAnsi="Times New Roman" w:cs="Times New Roman" w:hint="eastAsia"/>
                <w:szCs w:val="21"/>
              </w:rPr>
              <w:t>I</w:t>
            </w:r>
            <w:r>
              <w:rPr>
                <w:rFonts w:ascii="Times New Roman" w:hAnsi="Times New Roman" w:cs="Times New Roman"/>
                <w:szCs w:val="21"/>
              </w:rPr>
              <w:t>D</w:t>
            </w:r>
            <w:r>
              <w:rPr>
                <w:rFonts w:ascii="Times New Roman" w:hAnsi="Times New Roman" w:cs="Times New Roman" w:hint="eastAsia"/>
                <w:szCs w:val="21"/>
              </w:rPr>
              <w:t>，书名，出版社，作者，地址，出版日期，</w:t>
            </w:r>
            <w:r w:rsidR="00D11299">
              <w:rPr>
                <w:rFonts w:ascii="Times New Roman" w:hAnsi="Times New Roman" w:cs="Times New Roman" w:hint="eastAsia"/>
                <w:szCs w:val="21"/>
              </w:rPr>
              <w:t>价格，备注，总数量，被借书数量</w:t>
            </w:r>
          </w:p>
        </w:tc>
      </w:tr>
      <w:tr w:rsidR="00755100" w:rsidRPr="00755100" w14:paraId="36A6EE14" w14:textId="77777777" w:rsidTr="00755100">
        <w:tc>
          <w:tcPr>
            <w:tcW w:w="1555" w:type="dxa"/>
            <w:shd w:val="clear" w:color="auto" w:fill="auto"/>
            <w:vAlign w:val="center"/>
          </w:tcPr>
          <w:p w14:paraId="15AE2EAC" w14:textId="6AE86EEA" w:rsidR="00755100" w:rsidRDefault="00D11299" w:rsidP="00755100">
            <w:pPr>
              <w:jc w:val="center"/>
              <w:rPr>
                <w:rFonts w:ascii="Times New Roman" w:hAnsi="Times New Roman" w:cs="Times New Roman"/>
                <w:szCs w:val="24"/>
              </w:rPr>
            </w:pPr>
            <w:r w:rsidRPr="00D11299">
              <w:rPr>
                <w:rFonts w:ascii="Times New Roman" w:hAnsi="Times New Roman" w:cs="Times New Roman" w:hint="eastAsia"/>
                <w:szCs w:val="24"/>
              </w:rPr>
              <w:t>借阅表</w:t>
            </w:r>
          </w:p>
        </w:tc>
        <w:tc>
          <w:tcPr>
            <w:tcW w:w="1433" w:type="dxa"/>
            <w:shd w:val="clear" w:color="auto" w:fill="auto"/>
            <w:vAlign w:val="center"/>
          </w:tcPr>
          <w:p w14:paraId="56413CC6" w14:textId="68D84720" w:rsidR="00755100" w:rsidRDefault="00D11299" w:rsidP="00755100">
            <w:pPr>
              <w:jc w:val="center"/>
              <w:rPr>
                <w:rFonts w:ascii="Times New Roman" w:hAnsi="Times New Roman" w:cs="Times New Roman"/>
                <w:szCs w:val="24"/>
              </w:rPr>
            </w:pPr>
            <w:r w:rsidRPr="00D11299">
              <w:rPr>
                <w:rFonts w:ascii="Times New Roman" w:hAnsi="Times New Roman" w:cs="Times New Roman" w:hint="eastAsia"/>
                <w:szCs w:val="24"/>
              </w:rPr>
              <w:t>booksBrowse</w:t>
            </w:r>
          </w:p>
        </w:tc>
        <w:tc>
          <w:tcPr>
            <w:tcW w:w="1980" w:type="dxa"/>
            <w:shd w:val="clear" w:color="auto" w:fill="auto"/>
            <w:vAlign w:val="center"/>
          </w:tcPr>
          <w:p w14:paraId="1FC54BED" w14:textId="50F2162D" w:rsidR="00755100" w:rsidRDefault="00D11299" w:rsidP="00755100">
            <w:pPr>
              <w:jc w:val="center"/>
              <w:rPr>
                <w:rFonts w:ascii="Times New Roman" w:hAnsi="Times New Roman" w:cs="Times New Roman"/>
                <w:szCs w:val="24"/>
              </w:rPr>
            </w:pPr>
            <w:r>
              <w:rPr>
                <w:rFonts w:ascii="Times New Roman" w:hAnsi="Times New Roman" w:cs="Times New Roman" w:hint="eastAsia"/>
                <w:szCs w:val="24"/>
              </w:rPr>
              <w:t>借阅</w:t>
            </w:r>
            <w:r w:rsidR="00755100">
              <w:rPr>
                <w:rFonts w:ascii="Times New Roman" w:hAnsi="Times New Roman" w:cs="Times New Roman" w:hint="eastAsia"/>
                <w:szCs w:val="24"/>
              </w:rPr>
              <w:t>信息</w:t>
            </w:r>
          </w:p>
        </w:tc>
        <w:tc>
          <w:tcPr>
            <w:tcW w:w="3249" w:type="dxa"/>
            <w:shd w:val="clear" w:color="auto" w:fill="auto"/>
            <w:vAlign w:val="center"/>
          </w:tcPr>
          <w:p w14:paraId="6EFE8E53" w14:textId="42CDC8A8" w:rsidR="00755100" w:rsidRPr="00755100" w:rsidRDefault="002E62C5" w:rsidP="00755100">
            <w:pPr>
              <w:jc w:val="center"/>
              <w:rPr>
                <w:rFonts w:ascii="Times New Roman" w:hAnsi="Times New Roman" w:cs="Times New Roman"/>
                <w:szCs w:val="21"/>
              </w:rPr>
            </w:pPr>
            <w:r>
              <w:rPr>
                <w:rFonts w:ascii="Times New Roman" w:hAnsi="Times New Roman" w:cs="Times New Roman" w:hint="eastAsia"/>
                <w:szCs w:val="21"/>
              </w:rPr>
              <w:t>借阅信息</w:t>
            </w:r>
            <w:r w:rsidR="00D11299">
              <w:rPr>
                <w:rFonts w:ascii="Times New Roman" w:hAnsi="Times New Roman" w:cs="Times New Roman" w:hint="eastAsia"/>
                <w:szCs w:val="21"/>
              </w:rPr>
              <w:t>I</w:t>
            </w:r>
            <w:r w:rsidR="00D11299">
              <w:rPr>
                <w:rFonts w:ascii="Times New Roman" w:hAnsi="Times New Roman" w:cs="Times New Roman"/>
                <w:szCs w:val="21"/>
              </w:rPr>
              <w:t>D</w:t>
            </w:r>
            <w:r w:rsidR="00D11299">
              <w:rPr>
                <w:rFonts w:ascii="Times New Roman" w:hAnsi="Times New Roman" w:cs="Times New Roman" w:hint="eastAsia"/>
                <w:szCs w:val="21"/>
              </w:rPr>
              <w:t>，学生姓名，书名，还书日期，借书日期，备注，已还</w:t>
            </w:r>
          </w:p>
        </w:tc>
      </w:tr>
    </w:tbl>
    <w:p w14:paraId="5AC354A0" w14:textId="77777777" w:rsidR="00D11299" w:rsidRDefault="00D11299" w:rsidP="00F957BF"/>
    <w:p w14:paraId="47BFD3CB" w14:textId="42AF5100" w:rsidR="00755100" w:rsidRDefault="0059502A" w:rsidP="00F957BF">
      <w:r>
        <w:rPr>
          <w:rFonts w:hint="eastAsia"/>
        </w:rPr>
        <w:t>3</w:t>
      </w:r>
      <w:r>
        <w:rPr>
          <w:rFonts w:hint="eastAsia"/>
        </w:rPr>
        <w:t>）数据流</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7229"/>
      </w:tblGrid>
      <w:tr w:rsidR="0059502A" w:rsidRPr="0059502A" w14:paraId="144ABF8D" w14:textId="77777777" w:rsidTr="0059502A">
        <w:tc>
          <w:tcPr>
            <w:tcW w:w="988" w:type="dxa"/>
            <w:shd w:val="clear" w:color="auto" w:fill="auto"/>
          </w:tcPr>
          <w:p w14:paraId="63289CDF" w14:textId="77777777" w:rsidR="0059502A" w:rsidRPr="0059502A" w:rsidRDefault="0059502A" w:rsidP="0059502A">
            <w:pPr>
              <w:rPr>
                <w:rFonts w:ascii="Times New Roman" w:hAnsi="Times New Roman" w:cs="Times New Roman"/>
                <w:szCs w:val="24"/>
              </w:rPr>
            </w:pPr>
            <w:bookmarkStart w:id="15" w:name="_Hlk503037845"/>
            <w:r w:rsidRPr="0059502A">
              <w:rPr>
                <w:rFonts w:ascii="Times New Roman" w:hAnsi="Times New Roman" w:cs="Times New Roman" w:hint="eastAsia"/>
                <w:szCs w:val="21"/>
              </w:rPr>
              <w:t>名称</w:t>
            </w:r>
          </w:p>
        </w:tc>
        <w:tc>
          <w:tcPr>
            <w:tcW w:w="7229" w:type="dxa"/>
            <w:shd w:val="clear" w:color="auto" w:fill="auto"/>
          </w:tcPr>
          <w:p w14:paraId="2816F892" w14:textId="7EE33B72" w:rsidR="0059502A" w:rsidRPr="0059502A" w:rsidRDefault="000353EB" w:rsidP="0059502A">
            <w:pPr>
              <w:rPr>
                <w:rFonts w:ascii="Times New Roman" w:hAnsi="Times New Roman" w:cs="Times New Roman"/>
                <w:szCs w:val="24"/>
              </w:rPr>
            </w:pPr>
            <w:r>
              <w:rPr>
                <w:rFonts w:ascii="Times New Roman" w:hAnsi="Times New Roman" w:cs="Times New Roman" w:hint="eastAsia"/>
                <w:szCs w:val="24"/>
              </w:rPr>
              <w:t>用户信息</w:t>
            </w:r>
          </w:p>
        </w:tc>
      </w:tr>
      <w:tr w:rsidR="0059502A" w:rsidRPr="0059502A" w14:paraId="38ED4DAF" w14:textId="77777777" w:rsidTr="0059502A">
        <w:tc>
          <w:tcPr>
            <w:tcW w:w="988" w:type="dxa"/>
            <w:shd w:val="clear" w:color="auto" w:fill="auto"/>
          </w:tcPr>
          <w:p w14:paraId="12A334C7" w14:textId="77777777" w:rsidR="0059502A" w:rsidRPr="0059502A" w:rsidRDefault="0059502A" w:rsidP="0059502A">
            <w:pPr>
              <w:rPr>
                <w:rFonts w:ascii="Times New Roman" w:hAnsi="Times New Roman" w:cs="Times New Roman"/>
                <w:szCs w:val="24"/>
              </w:rPr>
            </w:pPr>
            <w:r w:rsidRPr="0059502A">
              <w:rPr>
                <w:rFonts w:ascii="Times New Roman" w:hAnsi="Times New Roman" w:cs="Times New Roman" w:hint="eastAsia"/>
                <w:szCs w:val="21"/>
              </w:rPr>
              <w:t>含义</w:t>
            </w:r>
          </w:p>
        </w:tc>
        <w:tc>
          <w:tcPr>
            <w:tcW w:w="7229" w:type="dxa"/>
            <w:shd w:val="clear" w:color="auto" w:fill="auto"/>
          </w:tcPr>
          <w:p w14:paraId="1A2C84BF" w14:textId="37104F0D" w:rsidR="0059502A" w:rsidRPr="0059502A" w:rsidRDefault="00D11299" w:rsidP="0059502A">
            <w:pPr>
              <w:rPr>
                <w:rFonts w:ascii="Times New Roman" w:hAnsi="Times New Roman" w:cs="Times New Roman"/>
                <w:szCs w:val="24"/>
              </w:rPr>
            </w:pPr>
            <w:r>
              <w:rPr>
                <w:rFonts w:ascii="Times New Roman" w:hAnsi="Times New Roman" w:cs="Times New Roman" w:hint="eastAsia"/>
                <w:szCs w:val="24"/>
              </w:rPr>
              <w:t>系统</w:t>
            </w:r>
            <w:r w:rsidR="000353EB">
              <w:rPr>
                <w:rFonts w:ascii="Times New Roman" w:hAnsi="Times New Roman" w:cs="Times New Roman" w:hint="eastAsia"/>
                <w:szCs w:val="24"/>
              </w:rPr>
              <w:t>管理员</w:t>
            </w:r>
            <w:r>
              <w:rPr>
                <w:rFonts w:ascii="Times New Roman" w:hAnsi="Times New Roman" w:cs="Times New Roman" w:hint="eastAsia"/>
                <w:szCs w:val="24"/>
              </w:rPr>
              <w:t>、借阅管理员、</w:t>
            </w:r>
            <w:r w:rsidR="00F85EE1">
              <w:rPr>
                <w:rFonts w:ascii="Times New Roman" w:hAnsi="Times New Roman" w:cs="Times New Roman" w:hint="eastAsia"/>
                <w:szCs w:val="24"/>
              </w:rPr>
              <w:t>学生</w:t>
            </w:r>
            <w:r w:rsidR="000353EB">
              <w:rPr>
                <w:rFonts w:ascii="Times New Roman" w:hAnsi="Times New Roman" w:cs="Times New Roman" w:hint="eastAsia"/>
                <w:szCs w:val="24"/>
              </w:rPr>
              <w:t>的基本信息</w:t>
            </w:r>
          </w:p>
        </w:tc>
      </w:tr>
      <w:tr w:rsidR="0059502A" w:rsidRPr="0059502A" w14:paraId="4273C85F" w14:textId="77777777" w:rsidTr="0059502A">
        <w:tc>
          <w:tcPr>
            <w:tcW w:w="988" w:type="dxa"/>
            <w:shd w:val="clear" w:color="auto" w:fill="auto"/>
          </w:tcPr>
          <w:p w14:paraId="02C9F231" w14:textId="77777777" w:rsidR="0059502A" w:rsidRPr="0059502A" w:rsidRDefault="0059502A" w:rsidP="0059502A">
            <w:pPr>
              <w:rPr>
                <w:rFonts w:ascii="Times New Roman" w:hAnsi="Times New Roman" w:cs="Times New Roman"/>
                <w:szCs w:val="24"/>
              </w:rPr>
            </w:pPr>
            <w:r w:rsidRPr="0059502A">
              <w:rPr>
                <w:rFonts w:ascii="Times New Roman" w:hAnsi="Times New Roman" w:cs="Times New Roman" w:hint="eastAsia"/>
                <w:szCs w:val="21"/>
              </w:rPr>
              <w:t>来源</w:t>
            </w:r>
          </w:p>
        </w:tc>
        <w:tc>
          <w:tcPr>
            <w:tcW w:w="7229" w:type="dxa"/>
            <w:shd w:val="clear" w:color="auto" w:fill="auto"/>
          </w:tcPr>
          <w:p w14:paraId="185CFD72" w14:textId="14E64616" w:rsidR="0059502A" w:rsidRPr="0059502A" w:rsidRDefault="000353EB" w:rsidP="0059502A">
            <w:pPr>
              <w:rPr>
                <w:rFonts w:ascii="Times New Roman" w:hAnsi="Times New Roman" w:cs="Times New Roman"/>
                <w:szCs w:val="24"/>
              </w:rPr>
            </w:pPr>
            <w:r>
              <w:rPr>
                <w:rFonts w:ascii="宋体" w:hAnsi="宋体"/>
              </w:rPr>
              <w:t>用户输入电脑的用户名、密码</w:t>
            </w:r>
            <w:r w:rsidR="009F15C1">
              <w:rPr>
                <w:rFonts w:ascii="宋体" w:hAnsi="宋体" w:hint="eastAsia"/>
              </w:rPr>
              <w:t>、用户权限</w:t>
            </w:r>
          </w:p>
        </w:tc>
      </w:tr>
      <w:tr w:rsidR="0059502A" w:rsidRPr="0059502A" w14:paraId="7034CE50" w14:textId="77777777" w:rsidTr="0059502A">
        <w:tc>
          <w:tcPr>
            <w:tcW w:w="988" w:type="dxa"/>
            <w:shd w:val="clear" w:color="auto" w:fill="auto"/>
          </w:tcPr>
          <w:p w14:paraId="6EDAB9B4" w14:textId="77777777" w:rsidR="0059502A" w:rsidRPr="0059502A" w:rsidRDefault="0059502A" w:rsidP="0059502A">
            <w:pPr>
              <w:rPr>
                <w:rFonts w:ascii="Times New Roman" w:hAnsi="Times New Roman" w:cs="Times New Roman"/>
                <w:szCs w:val="24"/>
              </w:rPr>
            </w:pPr>
            <w:r w:rsidRPr="0059502A">
              <w:rPr>
                <w:rFonts w:ascii="Times New Roman" w:hAnsi="Times New Roman" w:cs="Times New Roman" w:hint="eastAsia"/>
                <w:szCs w:val="24"/>
              </w:rPr>
              <w:t>去向</w:t>
            </w:r>
          </w:p>
        </w:tc>
        <w:tc>
          <w:tcPr>
            <w:tcW w:w="7229" w:type="dxa"/>
            <w:shd w:val="clear" w:color="auto" w:fill="auto"/>
          </w:tcPr>
          <w:p w14:paraId="58131C62" w14:textId="24D35EEF" w:rsidR="0059502A" w:rsidRPr="0059502A" w:rsidRDefault="000353EB" w:rsidP="0059502A">
            <w:pPr>
              <w:rPr>
                <w:rFonts w:ascii="Times New Roman" w:hAnsi="Times New Roman" w:cs="Times New Roman"/>
                <w:szCs w:val="24"/>
              </w:rPr>
            </w:pPr>
            <w:r>
              <w:rPr>
                <w:rFonts w:ascii="宋体" w:hAnsi="宋体"/>
              </w:rPr>
              <w:t>系统主菜单</w:t>
            </w:r>
          </w:p>
        </w:tc>
      </w:tr>
      <w:tr w:rsidR="0059502A" w:rsidRPr="0059502A" w14:paraId="5415D1DE" w14:textId="77777777" w:rsidTr="0059502A">
        <w:tc>
          <w:tcPr>
            <w:tcW w:w="988" w:type="dxa"/>
            <w:shd w:val="clear" w:color="auto" w:fill="auto"/>
          </w:tcPr>
          <w:p w14:paraId="34DBD6CA" w14:textId="77777777" w:rsidR="0059502A" w:rsidRPr="0059502A" w:rsidRDefault="0059502A" w:rsidP="0059502A">
            <w:pPr>
              <w:rPr>
                <w:rFonts w:ascii="Times New Roman" w:hAnsi="Times New Roman" w:cs="Times New Roman"/>
                <w:szCs w:val="24"/>
              </w:rPr>
            </w:pPr>
            <w:r w:rsidRPr="0059502A">
              <w:rPr>
                <w:rFonts w:ascii="Times New Roman" w:hAnsi="Times New Roman" w:cs="Times New Roman" w:hint="eastAsia"/>
                <w:szCs w:val="24"/>
              </w:rPr>
              <w:t>组成</w:t>
            </w:r>
          </w:p>
        </w:tc>
        <w:tc>
          <w:tcPr>
            <w:tcW w:w="7229" w:type="dxa"/>
            <w:shd w:val="clear" w:color="auto" w:fill="auto"/>
          </w:tcPr>
          <w:p w14:paraId="70CBC372" w14:textId="2D42C0C6" w:rsidR="0059502A" w:rsidRPr="0059502A" w:rsidRDefault="000353EB" w:rsidP="0059502A">
            <w:pPr>
              <w:rPr>
                <w:rFonts w:ascii="Times New Roman" w:hAnsi="Times New Roman" w:cs="Times New Roman"/>
                <w:szCs w:val="24"/>
              </w:rPr>
            </w:pPr>
            <w:r>
              <w:rPr>
                <w:rFonts w:ascii="Times New Roman" w:hAnsi="Times New Roman" w:cs="Times New Roman" w:hint="eastAsia"/>
                <w:szCs w:val="24"/>
              </w:rPr>
              <w:t>用户名，用户密码</w:t>
            </w:r>
            <w:r w:rsidR="009F15C1">
              <w:rPr>
                <w:rFonts w:ascii="Times New Roman" w:hAnsi="Times New Roman" w:cs="Times New Roman" w:hint="eastAsia"/>
                <w:szCs w:val="24"/>
              </w:rPr>
              <w:t>、用户权限</w:t>
            </w:r>
          </w:p>
        </w:tc>
      </w:tr>
      <w:bookmarkEnd w:id="15"/>
    </w:tbl>
    <w:p w14:paraId="38C5256C" w14:textId="74DDBE0F" w:rsidR="0059502A" w:rsidRDefault="0059502A"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7229"/>
      </w:tblGrid>
      <w:tr w:rsidR="0059502A" w:rsidRPr="0059502A" w14:paraId="164503D1" w14:textId="77777777" w:rsidTr="007C7BA5">
        <w:tc>
          <w:tcPr>
            <w:tcW w:w="988" w:type="dxa"/>
            <w:shd w:val="clear" w:color="auto" w:fill="auto"/>
          </w:tcPr>
          <w:p w14:paraId="370201C1" w14:textId="77777777" w:rsidR="0059502A" w:rsidRPr="0059502A" w:rsidRDefault="0059502A" w:rsidP="007C7BA5">
            <w:pPr>
              <w:rPr>
                <w:rFonts w:ascii="Times New Roman" w:hAnsi="Times New Roman" w:cs="Times New Roman"/>
                <w:szCs w:val="24"/>
              </w:rPr>
            </w:pPr>
            <w:r w:rsidRPr="0059502A">
              <w:rPr>
                <w:rFonts w:ascii="Times New Roman" w:hAnsi="Times New Roman" w:cs="Times New Roman" w:hint="eastAsia"/>
                <w:szCs w:val="21"/>
              </w:rPr>
              <w:t>名称</w:t>
            </w:r>
          </w:p>
        </w:tc>
        <w:tc>
          <w:tcPr>
            <w:tcW w:w="7229" w:type="dxa"/>
            <w:shd w:val="clear" w:color="auto" w:fill="auto"/>
          </w:tcPr>
          <w:p w14:paraId="630A1E9B" w14:textId="093B14EF" w:rsidR="0059502A" w:rsidRPr="0059502A" w:rsidRDefault="00D11299" w:rsidP="007C7BA5">
            <w:pPr>
              <w:rPr>
                <w:rFonts w:ascii="Times New Roman" w:hAnsi="Times New Roman" w:cs="Times New Roman"/>
                <w:szCs w:val="24"/>
              </w:rPr>
            </w:pPr>
            <w:r>
              <w:rPr>
                <w:rFonts w:ascii="Times New Roman" w:hAnsi="Times New Roman" w:cs="Times New Roman" w:hint="eastAsia"/>
                <w:szCs w:val="24"/>
              </w:rPr>
              <w:t>书籍</w:t>
            </w:r>
            <w:r w:rsidR="000353EB">
              <w:rPr>
                <w:rFonts w:ascii="Times New Roman" w:hAnsi="Times New Roman" w:cs="Times New Roman" w:hint="eastAsia"/>
                <w:szCs w:val="24"/>
              </w:rPr>
              <w:t>信息</w:t>
            </w:r>
          </w:p>
        </w:tc>
      </w:tr>
      <w:tr w:rsidR="0059502A" w:rsidRPr="0059502A" w14:paraId="47BA38A6" w14:textId="77777777" w:rsidTr="007C7BA5">
        <w:tc>
          <w:tcPr>
            <w:tcW w:w="988" w:type="dxa"/>
            <w:shd w:val="clear" w:color="auto" w:fill="auto"/>
          </w:tcPr>
          <w:p w14:paraId="70B024CA" w14:textId="77777777" w:rsidR="0059502A" w:rsidRPr="0059502A" w:rsidRDefault="0059502A" w:rsidP="007C7BA5">
            <w:pPr>
              <w:rPr>
                <w:rFonts w:ascii="Times New Roman" w:hAnsi="Times New Roman" w:cs="Times New Roman"/>
                <w:szCs w:val="24"/>
              </w:rPr>
            </w:pPr>
            <w:r w:rsidRPr="0059502A">
              <w:rPr>
                <w:rFonts w:ascii="Times New Roman" w:hAnsi="Times New Roman" w:cs="Times New Roman" w:hint="eastAsia"/>
                <w:szCs w:val="21"/>
              </w:rPr>
              <w:t>含义</w:t>
            </w:r>
          </w:p>
        </w:tc>
        <w:tc>
          <w:tcPr>
            <w:tcW w:w="7229" w:type="dxa"/>
            <w:shd w:val="clear" w:color="auto" w:fill="auto"/>
          </w:tcPr>
          <w:p w14:paraId="30805E9B" w14:textId="0933F9F4" w:rsidR="0059502A" w:rsidRPr="0059502A" w:rsidRDefault="00D11299" w:rsidP="007C7BA5">
            <w:pPr>
              <w:rPr>
                <w:rFonts w:ascii="Times New Roman" w:hAnsi="Times New Roman" w:cs="Times New Roman"/>
                <w:szCs w:val="24"/>
              </w:rPr>
            </w:pPr>
            <w:r>
              <w:rPr>
                <w:rFonts w:ascii="Times New Roman" w:hAnsi="Times New Roman" w:cs="Times New Roman" w:hint="eastAsia"/>
                <w:szCs w:val="24"/>
              </w:rPr>
              <w:t>管理员录入的书籍信息</w:t>
            </w:r>
          </w:p>
        </w:tc>
      </w:tr>
      <w:tr w:rsidR="0059502A" w:rsidRPr="0059502A" w14:paraId="2D99CA4A" w14:textId="77777777" w:rsidTr="007C7BA5">
        <w:tc>
          <w:tcPr>
            <w:tcW w:w="988" w:type="dxa"/>
            <w:shd w:val="clear" w:color="auto" w:fill="auto"/>
          </w:tcPr>
          <w:p w14:paraId="4E1C1810" w14:textId="77777777" w:rsidR="0059502A" w:rsidRPr="0059502A" w:rsidRDefault="0059502A" w:rsidP="007C7BA5">
            <w:pPr>
              <w:rPr>
                <w:rFonts w:ascii="Times New Roman" w:hAnsi="Times New Roman" w:cs="Times New Roman"/>
                <w:szCs w:val="24"/>
              </w:rPr>
            </w:pPr>
            <w:r w:rsidRPr="0059502A">
              <w:rPr>
                <w:rFonts w:ascii="Times New Roman" w:hAnsi="Times New Roman" w:cs="Times New Roman" w:hint="eastAsia"/>
                <w:szCs w:val="21"/>
              </w:rPr>
              <w:t>来源</w:t>
            </w:r>
          </w:p>
        </w:tc>
        <w:tc>
          <w:tcPr>
            <w:tcW w:w="7229" w:type="dxa"/>
            <w:shd w:val="clear" w:color="auto" w:fill="auto"/>
          </w:tcPr>
          <w:p w14:paraId="26D3FCE6" w14:textId="300B6C95" w:rsidR="0059502A" w:rsidRPr="0059502A" w:rsidRDefault="00D11299" w:rsidP="007C7BA5">
            <w:pPr>
              <w:rPr>
                <w:rFonts w:ascii="Times New Roman" w:hAnsi="Times New Roman" w:cs="Times New Roman"/>
                <w:szCs w:val="24"/>
              </w:rPr>
            </w:pPr>
            <w:r>
              <w:rPr>
                <w:rFonts w:ascii="Times New Roman" w:hAnsi="Times New Roman" w:cs="Times New Roman" w:hint="eastAsia"/>
                <w:szCs w:val="24"/>
              </w:rPr>
              <w:t>管理员</w:t>
            </w:r>
            <w:r w:rsidR="000353EB">
              <w:rPr>
                <w:rFonts w:ascii="Times New Roman" w:hAnsi="Times New Roman" w:cs="Times New Roman" w:hint="eastAsia"/>
                <w:szCs w:val="24"/>
              </w:rPr>
              <w:t>在电脑上</w:t>
            </w:r>
            <w:r>
              <w:rPr>
                <w:rFonts w:ascii="Times New Roman" w:hAnsi="Times New Roman" w:cs="Times New Roman" w:hint="eastAsia"/>
                <w:szCs w:val="24"/>
              </w:rPr>
              <w:t>录入的书籍信息</w:t>
            </w:r>
          </w:p>
        </w:tc>
      </w:tr>
      <w:tr w:rsidR="0059502A" w:rsidRPr="0059502A" w14:paraId="5C609304" w14:textId="77777777" w:rsidTr="007C7BA5">
        <w:tc>
          <w:tcPr>
            <w:tcW w:w="988" w:type="dxa"/>
            <w:shd w:val="clear" w:color="auto" w:fill="auto"/>
          </w:tcPr>
          <w:p w14:paraId="7FF23E56" w14:textId="77777777" w:rsidR="0059502A" w:rsidRPr="0059502A" w:rsidRDefault="0059502A" w:rsidP="007C7BA5">
            <w:pPr>
              <w:rPr>
                <w:rFonts w:ascii="Times New Roman" w:hAnsi="Times New Roman" w:cs="Times New Roman"/>
                <w:szCs w:val="24"/>
              </w:rPr>
            </w:pPr>
            <w:r w:rsidRPr="0059502A">
              <w:rPr>
                <w:rFonts w:ascii="Times New Roman" w:hAnsi="Times New Roman" w:cs="Times New Roman" w:hint="eastAsia"/>
                <w:szCs w:val="24"/>
              </w:rPr>
              <w:t>去向</w:t>
            </w:r>
          </w:p>
        </w:tc>
        <w:tc>
          <w:tcPr>
            <w:tcW w:w="7229" w:type="dxa"/>
            <w:shd w:val="clear" w:color="auto" w:fill="auto"/>
          </w:tcPr>
          <w:p w14:paraId="0B4E780F" w14:textId="66F795AF" w:rsidR="0059502A" w:rsidRPr="0059502A" w:rsidRDefault="007507DE" w:rsidP="007C7BA5">
            <w:pPr>
              <w:rPr>
                <w:rFonts w:ascii="Times New Roman" w:hAnsi="Times New Roman" w:cs="Times New Roman"/>
                <w:szCs w:val="24"/>
              </w:rPr>
            </w:pPr>
            <w:r>
              <w:rPr>
                <w:rFonts w:ascii="Times New Roman" w:hAnsi="Times New Roman" w:cs="Times New Roman" w:hint="eastAsia"/>
                <w:szCs w:val="24"/>
              </w:rPr>
              <w:t>书籍</w:t>
            </w:r>
            <w:r w:rsidR="000353EB">
              <w:rPr>
                <w:rFonts w:ascii="Times New Roman" w:hAnsi="Times New Roman" w:cs="Times New Roman" w:hint="eastAsia"/>
                <w:szCs w:val="24"/>
              </w:rPr>
              <w:t>记录</w:t>
            </w:r>
          </w:p>
        </w:tc>
      </w:tr>
      <w:tr w:rsidR="0059502A" w:rsidRPr="0059502A" w14:paraId="1221F035" w14:textId="77777777" w:rsidTr="007C7BA5">
        <w:tc>
          <w:tcPr>
            <w:tcW w:w="988" w:type="dxa"/>
            <w:shd w:val="clear" w:color="auto" w:fill="auto"/>
          </w:tcPr>
          <w:p w14:paraId="7FF4E9CC" w14:textId="77777777" w:rsidR="0059502A" w:rsidRPr="0059502A" w:rsidRDefault="0059502A" w:rsidP="007C7BA5">
            <w:pPr>
              <w:rPr>
                <w:rFonts w:ascii="Times New Roman" w:hAnsi="Times New Roman" w:cs="Times New Roman"/>
                <w:szCs w:val="24"/>
              </w:rPr>
            </w:pPr>
            <w:r w:rsidRPr="0059502A">
              <w:rPr>
                <w:rFonts w:ascii="Times New Roman" w:hAnsi="Times New Roman" w:cs="Times New Roman" w:hint="eastAsia"/>
                <w:szCs w:val="24"/>
              </w:rPr>
              <w:t>组成</w:t>
            </w:r>
          </w:p>
        </w:tc>
        <w:tc>
          <w:tcPr>
            <w:tcW w:w="7229" w:type="dxa"/>
            <w:shd w:val="clear" w:color="auto" w:fill="auto"/>
          </w:tcPr>
          <w:p w14:paraId="71BA4625" w14:textId="0DA958B8" w:rsidR="0059502A" w:rsidRPr="0059502A" w:rsidRDefault="007507DE" w:rsidP="007C7BA5">
            <w:pPr>
              <w:rPr>
                <w:rFonts w:ascii="Times New Roman" w:hAnsi="Times New Roman" w:cs="Times New Roman"/>
                <w:szCs w:val="24"/>
              </w:rPr>
            </w:pPr>
            <w:r>
              <w:rPr>
                <w:rFonts w:ascii="Times New Roman" w:hAnsi="Times New Roman" w:cs="Times New Roman" w:hint="eastAsia"/>
                <w:szCs w:val="21"/>
              </w:rPr>
              <w:t>书籍</w:t>
            </w:r>
            <w:r>
              <w:rPr>
                <w:rFonts w:ascii="Times New Roman" w:hAnsi="Times New Roman" w:cs="Times New Roman" w:hint="eastAsia"/>
                <w:szCs w:val="21"/>
              </w:rPr>
              <w:t>I</w:t>
            </w:r>
            <w:r>
              <w:rPr>
                <w:rFonts w:ascii="Times New Roman" w:hAnsi="Times New Roman" w:cs="Times New Roman"/>
                <w:szCs w:val="21"/>
              </w:rPr>
              <w:t>D</w:t>
            </w:r>
            <w:r>
              <w:rPr>
                <w:rFonts w:ascii="Times New Roman" w:hAnsi="Times New Roman" w:cs="Times New Roman" w:hint="eastAsia"/>
                <w:szCs w:val="21"/>
              </w:rPr>
              <w:t>，书名，出版社，作者，地址，出版日期，价格，备注，总数量，被借书数量</w:t>
            </w:r>
          </w:p>
        </w:tc>
      </w:tr>
    </w:tbl>
    <w:p w14:paraId="79D1383C" w14:textId="20959DCB" w:rsidR="0059502A" w:rsidRDefault="0059502A"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7229"/>
      </w:tblGrid>
      <w:tr w:rsidR="000353EB" w:rsidRPr="0059502A" w14:paraId="21FEB87A" w14:textId="77777777" w:rsidTr="007C7BA5">
        <w:tc>
          <w:tcPr>
            <w:tcW w:w="988" w:type="dxa"/>
            <w:shd w:val="clear" w:color="auto" w:fill="auto"/>
          </w:tcPr>
          <w:p w14:paraId="0E619CE2" w14:textId="77777777" w:rsidR="000353EB" w:rsidRPr="0059502A" w:rsidRDefault="000353EB" w:rsidP="007C7BA5">
            <w:pPr>
              <w:rPr>
                <w:rFonts w:ascii="Times New Roman" w:hAnsi="Times New Roman" w:cs="Times New Roman"/>
                <w:szCs w:val="24"/>
              </w:rPr>
            </w:pPr>
            <w:r w:rsidRPr="0059502A">
              <w:rPr>
                <w:rFonts w:ascii="Times New Roman" w:hAnsi="Times New Roman" w:cs="Times New Roman" w:hint="eastAsia"/>
                <w:szCs w:val="21"/>
              </w:rPr>
              <w:t>名称</w:t>
            </w:r>
          </w:p>
        </w:tc>
        <w:tc>
          <w:tcPr>
            <w:tcW w:w="7229" w:type="dxa"/>
            <w:shd w:val="clear" w:color="auto" w:fill="auto"/>
          </w:tcPr>
          <w:p w14:paraId="51CC3449" w14:textId="365D38CF" w:rsidR="000353EB" w:rsidRPr="0059502A" w:rsidRDefault="007507DE" w:rsidP="007C7BA5">
            <w:pPr>
              <w:rPr>
                <w:rFonts w:ascii="Times New Roman" w:hAnsi="Times New Roman" w:cs="Times New Roman"/>
                <w:szCs w:val="24"/>
              </w:rPr>
            </w:pPr>
            <w:r>
              <w:rPr>
                <w:rFonts w:ascii="Times New Roman" w:hAnsi="Times New Roman" w:cs="Times New Roman" w:hint="eastAsia"/>
                <w:szCs w:val="24"/>
              </w:rPr>
              <w:t>借阅</w:t>
            </w:r>
            <w:r w:rsidR="000353EB">
              <w:rPr>
                <w:rFonts w:ascii="Times New Roman" w:hAnsi="Times New Roman" w:cs="Times New Roman" w:hint="eastAsia"/>
                <w:szCs w:val="24"/>
              </w:rPr>
              <w:t>信息</w:t>
            </w:r>
          </w:p>
        </w:tc>
      </w:tr>
      <w:tr w:rsidR="000353EB" w:rsidRPr="0059502A" w14:paraId="3B70CEC5" w14:textId="77777777" w:rsidTr="007C7BA5">
        <w:tc>
          <w:tcPr>
            <w:tcW w:w="988" w:type="dxa"/>
            <w:shd w:val="clear" w:color="auto" w:fill="auto"/>
          </w:tcPr>
          <w:p w14:paraId="43F7DFA3" w14:textId="77777777" w:rsidR="000353EB" w:rsidRPr="0059502A" w:rsidRDefault="000353EB" w:rsidP="007C7BA5">
            <w:pPr>
              <w:rPr>
                <w:rFonts w:ascii="Times New Roman" w:hAnsi="Times New Roman" w:cs="Times New Roman"/>
                <w:szCs w:val="24"/>
              </w:rPr>
            </w:pPr>
            <w:r w:rsidRPr="0059502A">
              <w:rPr>
                <w:rFonts w:ascii="Times New Roman" w:hAnsi="Times New Roman" w:cs="Times New Roman" w:hint="eastAsia"/>
                <w:szCs w:val="21"/>
              </w:rPr>
              <w:t>含义</w:t>
            </w:r>
          </w:p>
        </w:tc>
        <w:tc>
          <w:tcPr>
            <w:tcW w:w="7229" w:type="dxa"/>
            <w:shd w:val="clear" w:color="auto" w:fill="auto"/>
          </w:tcPr>
          <w:p w14:paraId="174B365A" w14:textId="3F20F68A" w:rsidR="000353EB" w:rsidRPr="0059502A" w:rsidRDefault="007507DE" w:rsidP="007C7BA5">
            <w:pPr>
              <w:rPr>
                <w:rFonts w:ascii="Times New Roman" w:hAnsi="Times New Roman" w:cs="Times New Roman"/>
                <w:szCs w:val="24"/>
              </w:rPr>
            </w:pPr>
            <w:r>
              <w:rPr>
                <w:rFonts w:ascii="Times New Roman" w:hAnsi="Times New Roman" w:cs="Times New Roman" w:hint="eastAsia"/>
                <w:szCs w:val="24"/>
              </w:rPr>
              <w:t>管理员录入的借阅信息</w:t>
            </w:r>
          </w:p>
        </w:tc>
      </w:tr>
      <w:tr w:rsidR="000353EB" w:rsidRPr="0059502A" w14:paraId="391A2428" w14:textId="77777777" w:rsidTr="007C7BA5">
        <w:tc>
          <w:tcPr>
            <w:tcW w:w="988" w:type="dxa"/>
            <w:shd w:val="clear" w:color="auto" w:fill="auto"/>
          </w:tcPr>
          <w:p w14:paraId="71B93E9E" w14:textId="77777777" w:rsidR="000353EB" w:rsidRPr="0059502A" w:rsidRDefault="000353EB" w:rsidP="007C7BA5">
            <w:pPr>
              <w:rPr>
                <w:rFonts w:ascii="Times New Roman" w:hAnsi="Times New Roman" w:cs="Times New Roman"/>
                <w:szCs w:val="24"/>
              </w:rPr>
            </w:pPr>
            <w:r w:rsidRPr="0059502A">
              <w:rPr>
                <w:rFonts w:ascii="Times New Roman" w:hAnsi="Times New Roman" w:cs="Times New Roman" w:hint="eastAsia"/>
                <w:szCs w:val="21"/>
              </w:rPr>
              <w:lastRenderedPageBreak/>
              <w:t>来源</w:t>
            </w:r>
          </w:p>
        </w:tc>
        <w:tc>
          <w:tcPr>
            <w:tcW w:w="7229" w:type="dxa"/>
            <w:shd w:val="clear" w:color="auto" w:fill="auto"/>
          </w:tcPr>
          <w:p w14:paraId="6AA4388B" w14:textId="7032A0F2" w:rsidR="000353EB" w:rsidRPr="0059502A" w:rsidRDefault="007507DE" w:rsidP="007C7BA5">
            <w:pPr>
              <w:rPr>
                <w:rFonts w:ascii="Times New Roman" w:hAnsi="Times New Roman" w:cs="Times New Roman"/>
                <w:szCs w:val="24"/>
              </w:rPr>
            </w:pPr>
            <w:r>
              <w:rPr>
                <w:rFonts w:ascii="Times New Roman" w:hAnsi="Times New Roman" w:cs="Times New Roman" w:hint="eastAsia"/>
                <w:szCs w:val="24"/>
              </w:rPr>
              <w:t>管理员在电脑上录入的借阅信息</w:t>
            </w:r>
          </w:p>
        </w:tc>
      </w:tr>
      <w:tr w:rsidR="000353EB" w:rsidRPr="0059502A" w14:paraId="2A293BFC" w14:textId="77777777" w:rsidTr="007C7BA5">
        <w:tc>
          <w:tcPr>
            <w:tcW w:w="988" w:type="dxa"/>
            <w:shd w:val="clear" w:color="auto" w:fill="auto"/>
          </w:tcPr>
          <w:p w14:paraId="3AE9EF71" w14:textId="77777777" w:rsidR="000353EB" w:rsidRPr="0059502A" w:rsidRDefault="000353EB" w:rsidP="007C7BA5">
            <w:pPr>
              <w:rPr>
                <w:rFonts w:ascii="Times New Roman" w:hAnsi="Times New Roman" w:cs="Times New Roman"/>
                <w:szCs w:val="24"/>
              </w:rPr>
            </w:pPr>
            <w:r w:rsidRPr="0059502A">
              <w:rPr>
                <w:rFonts w:ascii="Times New Roman" w:hAnsi="Times New Roman" w:cs="Times New Roman" w:hint="eastAsia"/>
                <w:szCs w:val="24"/>
              </w:rPr>
              <w:t>去向</w:t>
            </w:r>
          </w:p>
        </w:tc>
        <w:tc>
          <w:tcPr>
            <w:tcW w:w="7229" w:type="dxa"/>
            <w:shd w:val="clear" w:color="auto" w:fill="auto"/>
          </w:tcPr>
          <w:p w14:paraId="3B93A4E2" w14:textId="742DA2AC" w:rsidR="000353EB" w:rsidRPr="0059502A" w:rsidRDefault="007507DE" w:rsidP="007C7BA5">
            <w:pPr>
              <w:rPr>
                <w:rFonts w:ascii="Times New Roman" w:hAnsi="Times New Roman" w:cs="Times New Roman"/>
                <w:szCs w:val="24"/>
              </w:rPr>
            </w:pPr>
            <w:r>
              <w:rPr>
                <w:rFonts w:ascii="Times New Roman" w:hAnsi="Times New Roman" w:cs="Times New Roman" w:hint="eastAsia"/>
                <w:szCs w:val="24"/>
              </w:rPr>
              <w:t>借阅</w:t>
            </w:r>
            <w:r w:rsidR="000353EB">
              <w:rPr>
                <w:rFonts w:ascii="Times New Roman" w:hAnsi="Times New Roman" w:cs="Times New Roman" w:hint="eastAsia"/>
                <w:szCs w:val="24"/>
              </w:rPr>
              <w:t>记录</w:t>
            </w:r>
          </w:p>
        </w:tc>
      </w:tr>
      <w:tr w:rsidR="000353EB" w:rsidRPr="0059502A" w14:paraId="1174441F" w14:textId="77777777" w:rsidTr="007C7BA5">
        <w:tc>
          <w:tcPr>
            <w:tcW w:w="988" w:type="dxa"/>
            <w:shd w:val="clear" w:color="auto" w:fill="auto"/>
          </w:tcPr>
          <w:p w14:paraId="0AEEE9C6" w14:textId="77777777" w:rsidR="000353EB" w:rsidRPr="0059502A" w:rsidRDefault="000353EB" w:rsidP="007C7BA5">
            <w:pPr>
              <w:rPr>
                <w:rFonts w:ascii="Times New Roman" w:hAnsi="Times New Roman" w:cs="Times New Roman"/>
                <w:szCs w:val="24"/>
              </w:rPr>
            </w:pPr>
            <w:r w:rsidRPr="0059502A">
              <w:rPr>
                <w:rFonts w:ascii="Times New Roman" w:hAnsi="Times New Roman" w:cs="Times New Roman" w:hint="eastAsia"/>
                <w:szCs w:val="24"/>
              </w:rPr>
              <w:t>组成</w:t>
            </w:r>
          </w:p>
        </w:tc>
        <w:tc>
          <w:tcPr>
            <w:tcW w:w="7229" w:type="dxa"/>
            <w:shd w:val="clear" w:color="auto" w:fill="auto"/>
          </w:tcPr>
          <w:p w14:paraId="0A8AFF64" w14:textId="38AF0CED" w:rsidR="000353EB" w:rsidRPr="0059502A" w:rsidRDefault="007507DE" w:rsidP="007C7BA5">
            <w:pPr>
              <w:rPr>
                <w:rFonts w:ascii="Times New Roman" w:hAnsi="Times New Roman" w:cs="Times New Roman"/>
                <w:szCs w:val="24"/>
              </w:rPr>
            </w:pPr>
            <w:r>
              <w:rPr>
                <w:rFonts w:ascii="Times New Roman" w:hAnsi="Times New Roman" w:cs="Times New Roman" w:hint="eastAsia"/>
                <w:szCs w:val="21"/>
              </w:rPr>
              <w:t>I</w:t>
            </w:r>
            <w:r>
              <w:rPr>
                <w:rFonts w:ascii="Times New Roman" w:hAnsi="Times New Roman" w:cs="Times New Roman"/>
                <w:szCs w:val="21"/>
              </w:rPr>
              <w:t>D</w:t>
            </w:r>
            <w:r>
              <w:rPr>
                <w:rFonts w:ascii="Times New Roman" w:hAnsi="Times New Roman" w:cs="Times New Roman" w:hint="eastAsia"/>
                <w:szCs w:val="21"/>
              </w:rPr>
              <w:t>，学生姓名，书名，还书日期，借书日期，备注，已还</w:t>
            </w:r>
          </w:p>
        </w:tc>
      </w:tr>
    </w:tbl>
    <w:p w14:paraId="26D32C92" w14:textId="0618C14A" w:rsidR="000353EB" w:rsidRDefault="000353EB"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7229"/>
      </w:tblGrid>
      <w:tr w:rsidR="000353EB" w:rsidRPr="0059502A" w14:paraId="174BDF1C" w14:textId="77777777" w:rsidTr="007C7BA5">
        <w:tc>
          <w:tcPr>
            <w:tcW w:w="988" w:type="dxa"/>
            <w:shd w:val="clear" w:color="auto" w:fill="auto"/>
          </w:tcPr>
          <w:p w14:paraId="0C3F8839" w14:textId="77777777" w:rsidR="000353EB" w:rsidRPr="0059502A" w:rsidRDefault="000353EB" w:rsidP="007C7BA5">
            <w:pPr>
              <w:rPr>
                <w:rFonts w:ascii="Times New Roman" w:hAnsi="Times New Roman" w:cs="Times New Roman"/>
                <w:szCs w:val="24"/>
              </w:rPr>
            </w:pPr>
            <w:r w:rsidRPr="0059502A">
              <w:rPr>
                <w:rFonts w:ascii="Times New Roman" w:hAnsi="Times New Roman" w:cs="Times New Roman" w:hint="eastAsia"/>
                <w:szCs w:val="21"/>
              </w:rPr>
              <w:t>名称</w:t>
            </w:r>
          </w:p>
        </w:tc>
        <w:tc>
          <w:tcPr>
            <w:tcW w:w="7229" w:type="dxa"/>
            <w:shd w:val="clear" w:color="auto" w:fill="auto"/>
          </w:tcPr>
          <w:p w14:paraId="7C59ACEC" w14:textId="599BCF5E" w:rsidR="000353EB" w:rsidRPr="0059502A" w:rsidRDefault="001639ED" w:rsidP="007C7BA5">
            <w:pPr>
              <w:rPr>
                <w:rFonts w:ascii="Times New Roman" w:hAnsi="Times New Roman" w:cs="Times New Roman"/>
                <w:szCs w:val="24"/>
              </w:rPr>
            </w:pPr>
            <w:r>
              <w:rPr>
                <w:rFonts w:ascii="Times New Roman" w:hAnsi="Times New Roman" w:cs="Times New Roman" w:hint="eastAsia"/>
                <w:szCs w:val="24"/>
              </w:rPr>
              <w:t>查询</w:t>
            </w:r>
            <w:r w:rsidR="007507DE">
              <w:rPr>
                <w:rFonts w:ascii="Times New Roman" w:hAnsi="Times New Roman" w:cs="Times New Roman" w:hint="eastAsia"/>
                <w:szCs w:val="24"/>
              </w:rPr>
              <w:t>书籍</w:t>
            </w:r>
            <w:r>
              <w:rPr>
                <w:rFonts w:ascii="Times New Roman" w:hAnsi="Times New Roman" w:cs="Times New Roman" w:hint="eastAsia"/>
                <w:szCs w:val="24"/>
              </w:rPr>
              <w:t>信息</w:t>
            </w:r>
          </w:p>
        </w:tc>
      </w:tr>
      <w:tr w:rsidR="000353EB" w:rsidRPr="0059502A" w14:paraId="514D9B47" w14:textId="77777777" w:rsidTr="007C7BA5">
        <w:tc>
          <w:tcPr>
            <w:tcW w:w="988" w:type="dxa"/>
            <w:shd w:val="clear" w:color="auto" w:fill="auto"/>
          </w:tcPr>
          <w:p w14:paraId="54BAF4EF" w14:textId="77777777" w:rsidR="000353EB" w:rsidRPr="0059502A" w:rsidRDefault="000353EB" w:rsidP="007C7BA5">
            <w:pPr>
              <w:rPr>
                <w:rFonts w:ascii="Times New Roman" w:hAnsi="Times New Roman" w:cs="Times New Roman"/>
                <w:szCs w:val="24"/>
              </w:rPr>
            </w:pPr>
            <w:r w:rsidRPr="0059502A">
              <w:rPr>
                <w:rFonts w:ascii="Times New Roman" w:hAnsi="Times New Roman" w:cs="Times New Roman" w:hint="eastAsia"/>
                <w:szCs w:val="21"/>
              </w:rPr>
              <w:t>含义</w:t>
            </w:r>
          </w:p>
        </w:tc>
        <w:tc>
          <w:tcPr>
            <w:tcW w:w="7229" w:type="dxa"/>
            <w:shd w:val="clear" w:color="auto" w:fill="auto"/>
          </w:tcPr>
          <w:p w14:paraId="235364C5" w14:textId="515D2CF8" w:rsidR="000353EB" w:rsidRPr="0059502A" w:rsidRDefault="001639ED" w:rsidP="007C7BA5">
            <w:pPr>
              <w:rPr>
                <w:rFonts w:ascii="Times New Roman" w:hAnsi="Times New Roman" w:cs="Times New Roman"/>
                <w:szCs w:val="24"/>
              </w:rPr>
            </w:pPr>
            <w:r>
              <w:rPr>
                <w:rFonts w:ascii="Times New Roman" w:hAnsi="Times New Roman" w:cs="Times New Roman" w:hint="eastAsia"/>
                <w:szCs w:val="24"/>
              </w:rPr>
              <w:t>查询</w:t>
            </w:r>
            <w:r w:rsidR="007507DE">
              <w:rPr>
                <w:rFonts w:ascii="Times New Roman" w:hAnsi="Times New Roman" w:cs="Times New Roman" w:hint="eastAsia"/>
                <w:szCs w:val="24"/>
              </w:rPr>
              <w:t>图书管理系统中的书籍信息</w:t>
            </w:r>
          </w:p>
        </w:tc>
      </w:tr>
      <w:tr w:rsidR="007507DE" w:rsidRPr="0059502A" w14:paraId="39961B57" w14:textId="77777777" w:rsidTr="007C7BA5">
        <w:tc>
          <w:tcPr>
            <w:tcW w:w="988" w:type="dxa"/>
            <w:shd w:val="clear" w:color="auto" w:fill="auto"/>
          </w:tcPr>
          <w:p w14:paraId="294AD819" w14:textId="77777777" w:rsidR="007507DE" w:rsidRPr="0059502A" w:rsidRDefault="007507DE" w:rsidP="007507DE">
            <w:pPr>
              <w:rPr>
                <w:rFonts w:ascii="Times New Roman" w:hAnsi="Times New Roman" w:cs="Times New Roman"/>
                <w:szCs w:val="24"/>
              </w:rPr>
            </w:pPr>
            <w:r w:rsidRPr="0059502A">
              <w:rPr>
                <w:rFonts w:ascii="Times New Roman" w:hAnsi="Times New Roman" w:cs="Times New Roman" w:hint="eastAsia"/>
                <w:szCs w:val="21"/>
              </w:rPr>
              <w:t>来源</w:t>
            </w:r>
          </w:p>
        </w:tc>
        <w:tc>
          <w:tcPr>
            <w:tcW w:w="7229" w:type="dxa"/>
            <w:shd w:val="clear" w:color="auto" w:fill="auto"/>
          </w:tcPr>
          <w:p w14:paraId="375100BD" w14:textId="66EF570F" w:rsidR="007507DE" w:rsidRPr="0059502A" w:rsidRDefault="007507DE" w:rsidP="007507DE">
            <w:pPr>
              <w:rPr>
                <w:rFonts w:ascii="Times New Roman" w:hAnsi="Times New Roman" w:cs="Times New Roman"/>
                <w:szCs w:val="24"/>
              </w:rPr>
            </w:pPr>
            <w:r>
              <w:rPr>
                <w:rFonts w:ascii="Times New Roman" w:hAnsi="Times New Roman" w:cs="Times New Roman" w:hint="eastAsia"/>
                <w:szCs w:val="24"/>
              </w:rPr>
              <w:t>管理员在电脑上录入的书籍信息</w:t>
            </w:r>
          </w:p>
        </w:tc>
      </w:tr>
      <w:tr w:rsidR="000353EB" w:rsidRPr="0059502A" w14:paraId="031C5BAC" w14:textId="77777777" w:rsidTr="007C7BA5">
        <w:tc>
          <w:tcPr>
            <w:tcW w:w="988" w:type="dxa"/>
            <w:shd w:val="clear" w:color="auto" w:fill="auto"/>
          </w:tcPr>
          <w:p w14:paraId="4EA3B9C9" w14:textId="77777777" w:rsidR="000353EB" w:rsidRPr="0059502A" w:rsidRDefault="000353EB" w:rsidP="007C7BA5">
            <w:pPr>
              <w:rPr>
                <w:rFonts w:ascii="Times New Roman" w:hAnsi="Times New Roman" w:cs="Times New Roman"/>
                <w:szCs w:val="24"/>
              </w:rPr>
            </w:pPr>
            <w:r w:rsidRPr="0059502A">
              <w:rPr>
                <w:rFonts w:ascii="Times New Roman" w:hAnsi="Times New Roman" w:cs="Times New Roman" w:hint="eastAsia"/>
                <w:szCs w:val="24"/>
              </w:rPr>
              <w:t>去向</w:t>
            </w:r>
          </w:p>
        </w:tc>
        <w:tc>
          <w:tcPr>
            <w:tcW w:w="7229" w:type="dxa"/>
            <w:shd w:val="clear" w:color="auto" w:fill="auto"/>
          </w:tcPr>
          <w:p w14:paraId="7A1B4469" w14:textId="6CA5B594" w:rsidR="000353EB" w:rsidRPr="0059502A" w:rsidRDefault="007507DE" w:rsidP="007C7BA5">
            <w:pPr>
              <w:rPr>
                <w:rFonts w:ascii="Times New Roman" w:hAnsi="Times New Roman" w:cs="Times New Roman"/>
                <w:szCs w:val="24"/>
              </w:rPr>
            </w:pPr>
            <w:r>
              <w:rPr>
                <w:rFonts w:ascii="Times New Roman" w:hAnsi="Times New Roman" w:cs="Times New Roman" w:hint="eastAsia"/>
                <w:szCs w:val="24"/>
              </w:rPr>
              <w:t>输出框中的书籍信息</w:t>
            </w:r>
          </w:p>
        </w:tc>
      </w:tr>
      <w:tr w:rsidR="000353EB" w:rsidRPr="0059502A" w14:paraId="42DBFE58" w14:textId="77777777" w:rsidTr="007C7BA5">
        <w:tc>
          <w:tcPr>
            <w:tcW w:w="988" w:type="dxa"/>
            <w:shd w:val="clear" w:color="auto" w:fill="auto"/>
          </w:tcPr>
          <w:p w14:paraId="71F57BC5" w14:textId="77777777" w:rsidR="000353EB" w:rsidRPr="0059502A" w:rsidRDefault="000353EB" w:rsidP="007C7BA5">
            <w:pPr>
              <w:rPr>
                <w:rFonts w:ascii="Times New Roman" w:hAnsi="Times New Roman" w:cs="Times New Roman"/>
                <w:szCs w:val="24"/>
              </w:rPr>
            </w:pPr>
            <w:r w:rsidRPr="0059502A">
              <w:rPr>
                <w:rFonts w:ascii="Times New Roman" w:hAnsi="Times New Roman" w:cs="Times New Roman" w:hint="eastAsia"/>
                <w:szCs w:val="24"/>
              </w:rPr>
              <w:t>组成</w:t>
            </w:r>
          </w:p>
        </w:tc>
        <w:tc>
          <w:tcPr>
            <w:tcW w:w="7229" w:type="dxa"/>
            <w:shd w:val="clear" w:color="auto" w:fill="auto"/>
          </w:tcPr>
          <w:p w14:paraId="719A2DCD" w14:textId="24D93733" w:rsidR="000353EB" w:rsidRPr="0059502A" w:rsidRDefault="007507DE" w:rsidP="007C7BA5">
            <w:pPr>
              <w:rPr>
                <w:rFonts w:ascii="Times New Roman" w:hAnsi="Times New Roman" w:cs="Times New Roman"/>
                <w:szCs w:val="24"/>
              </w:rPr>
            </w:pPr>
            <w:r>
              <w:rPr>
                <w:rFonts w:ascii="Times New Roman" w:hAnsi="Times New Roman" w:cs="Times New Roman" w:hint="eastAsia"/>
                <w:szCs w:val="21"/>
              </w:rPr>
              <w:t>书名，出版社，作者，地址，出版日期，价格，备注</w:t>
            </w:r>
          </w:p>
        </w:tc>
      </w:tr>
    </w:tbl>
    <w:p w14:paraId="7EBBF8AA" w14:textId="68599934" w:rsidR="000353EB" w:rsidRDefault="000353EB"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7229"/>
      </w:tblGrid>
      <w:tr w:rsidR="001639ED" w:rsidRPr="0059502A" w14:paraId="791AE4E5" w14:textId="77777777" w:rsidTr="007C7BA5">
        <w:tc>
          <w:tcPr>
            <w:tcW w:w="988" w:type="dxa"/>
            <w:shd w:val="clear" w:color="auto" w:fill="auto"/>
          </w:tcPr>
          <w:p w14:paraId="3F1D57C9" w14:textId="77777777" w:rsidR="001639ED" w:rsidRPr="0059502A" w:rsidRDefault="001639ED" w:rsidP="007C7BA5">
            <w:pPr>
              <w:rPr>
                <w:rFonts w:ascii="Times New Roman" w:hAnsi="Times New Roman" w:cs="Times New Roman"/>
                <w:szCs w:val="24"/>
              </w:rPr>
            </w:pPr>
            <w:r w:rsidRPr="0059502A">
              <w:rPr>
                <w:rFonts w:ascii="Times New Roman" w:hAnsi="Times New Roman" w:cs="Times New Roman" w:hint="eastAsia"/>
                <w:szCs w:val="21"/>
              </w:rPr>
              <w:t>名称</w:t>
            </w:r>
          </w:p>
        </w:tc>
        <w:tc>
          <w:tcPr>
            <w:tcW w:w="7229" w:type="dxa"/>
            <w:shd w:val="clear" w:color="auto" w:fill="auto"/>
          </w:tcPr>
          <w:p w14:paraId="63BD8818" w14:textId="28FD30F9" w:rsidR="001639ED" w:rsidRPr="0059502A" w:rsidRDefault="007507DE" w:rsidP="007C7BA5">
            <w:pPr>
              <w:rPr>
                <w:rFonts w:ascii="Times New Roman" w:hAnsi="Times New Roman" w:cs="Times New Roman"/>
                <w:szCs w:val="24"/>
              </w:rPr>
            </w:pPr>
            <w:r>
              <w:rPr>
                <w:rFonts w:ascii="Times New Roman" w:hAnsi="Times New Roman" w:cs="Times New Roman" w:hint="eastAsia"/>
                <w:szCs w:val="24"/>
              </w:rPr>
              <w:t>查询借阅信息</w:t>
            </w:r>
          </w:p>
        </w:tc>
      </w:tr>
      <w:tr w:rsidR="001639ED" w:rsidRPr="0059502A" w14:paraId="4D737460" w14:textId="77777777" w:rsidTr="007C7BA5">
        <w:tc>
          <w:tcPr>
            <w:tcW w:w="988" w:type="dxa"/>
            <w:shd w:val="clear" w:color="auto" w:fill="auto"/>
          </w:tcPr>
          <w:p w14:paraId="17CC1FC7" w14:textId="77777777" w:rsidR="001639ED" w:rsidRPr="0059502A" w:rsidRDefault="001639ED" w:rsidP="007C7BA5">
            <w:pPr>
              <w:rPr>
                <w:rFonts w:ascii="Times New Roman" w:hAnsi="Times New Roman" w:cs="Times New Roman"/>
                <w:szCs w:val="24"/>
              </w:rPr>
            </w:pPr>
            <w:r w:rsidRPr="0059502A">
              <w:rPr>
                <w:rFonts w:ascii="Times New Roman" w:hAnsi="Times New Roman" w:cs="Times New Roman" w:hint="eastAsia"/>
                <w:szCs w:val="21"/>
              </w:rPr>
              <w:t>含义</w:t>
            </w:r>
          </w:p>
        </w:tc>
        <w:tc>
          <w:tcPr>
            <w:tcW w:w="7229" w:type="dxa"/>
            <w:shd w:val="clear" w:color="auto" w:fill="auto"/>
          </w:tcPr>
          <w:p w14:paraId="0CEBCF11" w14:textId="58392755" w:rsidR="001639ED" w:rsidRPr="0059502A" w:rsidRDefault="009F15C1" w:rsidP="007C7BA5">
            <w:pPr>
              <w:rPr>
                <w:rFonts w:ascii="Times New Roman" w:hAnsi="Times New Roman" w:cs="Times New Roman"/>
                <w:szCs w:val="24"/>
              </w:rPr>
            </w:pPr>
            <w:r>
              <w:rPr>
                <w:rFonts w:ascii="Times New Roman" w:hAnsi="Times New Roman" w:cs="Times New Roman" w:hint="eastAsia"/>
                <w:szCs w:val="24"/>
              </w:rPr>
              <w:t>查询图书管理系统中的书籍借阅信息</w:t>
            </w:r>
          </w:p>
        </w:tc>
      </w:tr>
      <w:tr w:rsidR="009F15C1" w:rsidRPr="0059502A" w14:paraId="2A812587" w14:textId="77777777" w:rsidTr="007C7BA5">
        <w:tc>
          <w:tcPr>
            <w:tcW w:w="988" w:type="dxa"/>
            <w:shd w:val="clear" w:color="auto" w:fill="auto"/>
          </w:tcPr>
          <w:p w14:paraId="61445F5D" w14:textId="77777777" w:rsidR="009F15C1" w:rsidRPr="0059502A" w:rsidRDefault="009F15C1" w:rsidP="009F15C1">
            <w:pPr>
              <w:rPr>
                <w:rFonts w:ascii="Times New Roman" w:hAnsi="Times New Roman" w:cs="Times New Roman"/>
                <w:szCs w:val="24"/>
              </w:rPr>
            </w:pPr>
            <w:r w:rsidRPr="0059502A">
              <w:rPr>
                <w:rFonts w:ascii="Times New Roman" w:hAnsi="Times New Roman" w:cs="Times New Roman" w:hint="eastAsia"/>
                <w:szCs w:val="21"/>
              </w:rPr>
              <w:t>来源</w:t>
            </w:r>
          </w:p>
        </w:tc>
        <w:tc>
          <w:tcPr>
            <w:tcW w:w="7229" w:type="dxa"/>
            <w:shd w:val="clear" w:color="auto" w:fill="auto"/>
          </w:tcPr>
          <w:p w14:paraId="170B607C" w14:textId="5054E917" w:rsidR="009F15C1" w:rsidRPr="0059502A" w:rsidRDefault="009F15C1" w:rsidP="009F15C1">
            <w:pPr>
              <w:rPr>
                <w:rFonts w:ascii="Times New Roman" w:hAnsi="Times New Roman" w:cs="Times New Roman"/>
                <w:szCs w:val="24"/>
              </w:rPr>
            </w:pPr>
            <w:r>
              <w:rPr>
                <w:rFonts w:ascii="Times New Roman" w:hAnsi="Times New Roman" w:cs="Times New Roman" w:hint="eastAsia"/>
                <w:szCs w:val="24"/>
              </w:rPr>
              <w:t>管理员在电脑上录入的书籍借阅信息</w:t>
            </w:r>
          </w:p>
        </w:tc>
      </w:tr>
      <w:tr w:rsidR="001639ED" w:rsidRPr="0059502A" w14:paraId="3CE12E1B" w14:textId="77777777" w:rsidTr="007C7BA5">
        <w:tc>
          <w:tcPr>
            <w:tcW w:w="988" w:type="dxa"/>
            <w:shd w:val="clear" w:color="auto" w:fill="auto"/>
          </w:tcPr>
          <w:p w14:paraId="37897387" w14:textId="77777777" w:rsidR="001639ED" w:rsidRPr="0059502A" w:rsidRDefault="001639ED" w:rsidP="007C7BA5">
            <w:pPr>
              <w:rPr>
                <w:rFonts w:ascii="Times New Roman" w:hAnsi="Times New Roman" w:cs="Times New Roman"/>
                <w:szCs w:val="24"/>
              </w:rPr>
            </w:pPr>
            <w:r w:rsidRPr="0059502A">
              <w:rPr>
                <w:rFonts w:ascii="Times New Roman" w:hAnsi="Times New Roman" w:cs="Times New Roman" w:hint="eastAsia"/>
                <w:szCs w:val="24"/>
              </w:rPr>
              <w:t>去向</w:t>
            </w:r>
          </w:p>
        </w:tc>
        <w:tc>
          <w:tcPr>
            <w:tcW w:w="7229" w:type="dxa"/>
            <w:shd w:val="clear" w:color="auto" w:fill="auto"/>
          </w:tcPr>
          <w:p w14:paraId="2F21C076" w14:textId="33AC9CD0" w:rsidR="001639ED" w:rsidRPr="0059502A" w:rsidRDefault="009F15C1" w:rsidP="007C7BA5">
            <w:pPr>
              <w:rPr>
                <w:rFonts w:ascii="Times New Roman" w:hAnsi="Times New Roman" w:cs="Times New Roman"/>
                <w:szCs w:val="24"/>
              </w:rPr>
            </w:pPr>
            <w:r>
              <w:rPr>
                <w:rFonts w:ascii="Times New Roman" w:hAnsi="Times New Roman" w:cs="Times New Roman" w:hint="eastAsia"/>
                <w:szCs w:val="24"/>
              </w:rPr>
              <w:t>输出框中的书籍借阅信息</w:t>
            </w:r>
          </w:p>
        </w:tc>
      </w:tr>
      <w:tr w:rsidR="001639ED" w:rsidRPr="0059502A" w14:paraId="5DBCD727" w14:textId="77777777" w:rsidTr="007C7BA5">
        <w:tc>
          <w:tcPr>
            <w:tcW w:w="988" w:type="dxa"/>
            <w:shd w:val="clear" w:color="auto" w:fill="auto"/>
          </w:tcPr>
          <w:p w14:paraId="25B2A757" w14:textId="77777777" w:rsidR="001639ED" w:rsidRPr="0059502A" w:rsidRDefault="001639ED" w:rsidP="007C7BA5">
            <w:pPr>
              <w:rPr>
                <w:rFonts w:ascii="Times New Roman" w:hAnsi="Times New Roman" w:cs="Times New Roman"/>
                <w:szCs w:val="24"/>
              </w:rPr>
            </w:pPr>
            <w:r w:rsidRPr="0059502A">
              <w:rPr>
                <w:rFonts w:ascii="Times New Roman" w:hAnsi="Times New Roman" w:cs="Times New Roman" w:hint="eastAsia"/>
                <w:szCs w:val="24"/>
              </w:rPr>
              <w:t>组成</w:t>
            </w:r>
          </w:p>
        </w:tc>
        <w:tc>
          <w:tcPr>
            <w:tcW w:w="7229" w:type="dxa"/>
            <w:shd w:val="clear" w:color="auto" w:fill="auto"/>
          </w:tcPr>
          <w:p w14:paraId="51CA6CCD" w14:textId="4A75464F" w:rsidR="001639ED" w:rsidRPr="0059502A" w:rsidRDefault="009F15C1" w:rsidP="007C7BA5">
            <w:pPr>
              <w:rPr>
                <w:rFonts w:ascii="Times New Roman" w:hAnsi="Times New Roman" w:cs="Times New Roman"/>
                <w:szCs w:val="24"/>
              </w:rPr>
            </w:pPr>
            <w:r>
              <w:rPr>
                <w:rFonts w:ascii="Times New Roman" w:hAnsi="Times New Roman" w:cs="Times New Roman" w:hint="eastAsia"/>
                <w:szCs w:val="24"/>
              </w:rPr>
              <w:t>借阅者，书名，借阅日期，归还日期，备注</w:t>
            </w:r>
          </w:p>
        </w:tc>
      </w:tr>
    </w:tbl>
    <w:p w14:paraId="081034F3" w14:textId="70CC1395" w:rsidR="00D108AD" w:rsidRDefault="00D108AD"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7229"/>
      </w:tblGrid>
      <w:tr w:rsidR="00D108AD" w:rsidRPr="0059502A" w14:paraId="25BE9E16" w14:textId="77777777" w:rsidTr="007C7BA5">
        <w:tc>
          <w:tcPr>
            <w:tcW w:w="988" w:type="dxa"/>
            <w:shd w:val="clear" w:color="auto" w:fill="auto"/>
          </w:tcPr>
          <w:p w14:paraId="1CC2DC64" w14:textId="77777777" w:rsidR="00D108AD" w:rsidRPr="0059502A" w:rsidRDefault="00D108AD" w:rsidP="007C7BA5">
            <w:pPr>
              <w:rPr>
                <w:rFonts w:ascii="Times New Roman" w:hAnsi="Times New Roman" w:cs="Times New Roman"/>
                <w:szCs w:val="24"/>
              </w:rPr>
            </w:pPr>
            <w:r w:rsidRPr="0059502A">
              <w:rPr>
                <w:rFonts w:ascii="Times New Roman" w:hAnsi="Times New Roman" w:cs="Times New Roman" w:hint="eastAsia"/>
                <w:szCs w:val="21"/>
              </w:rPr>
              <w:t>名称</w:t>
            </w:r>
          </w:p>
        </w:tc>
        <w:tc>
          <w:tcPr>
            <w:tcW w:w="7229" w:type="dxa"/>
            <w:shd w:val="clear" w:color="auto" w:fill="auto"/>
          </w:tcPr>
          <w:p w14:paraId="7A8D9CA0" w14:textId="3DD86936" w:rsidR="00D108AD" w:rsidRPr="0059502A" w:rsidRDefault="00D108AD" w:rsidP="007C7BA5">
            <w:pPr>
              <w:rPr>
                <w:rFonts w:ascii="Times New Roman" w:hAnsi="Times New Roman" w:cs="Times New Roman"/>
                <w:szCs w:val="24"/>
              </w:rPr>
            </w:pPr>
            <w:r>
              <w:rPr>
                <w:rFonts w:ascii="Times New Roman" w:hAnsi="Times New Roman" w:cs="Times New Roman" w:hint="eastAsia"/>
                <w:szCs w:val="24"/>
              </w:rPr>
              <w:t>查询</w:t>
            </w:r>
            <w:r w:rsidR="009F15C1">
              <w:rPr>
                <w:rFonts w:ascii="Times New Roman" w:hAnsi="Times New Roman" w:cs="Times New Roman" w:hint="eastAsia"/>
                <w:szCs w:val="24"/>
              </w:rPr>
              <w:t>用户信息</w:t>
            </w:r>
          </w:p>
        </w:tc>
      </w:tr>
      <w:tr w:rsidR="00D108AD" w:rsidRPr="0059502A" w14:paraId="0F900ED5" w14:textId="77777777" w:rsidTr="007C7BA5">
        <w:tc>
          <w:tcPr>
            <w:tcW w:w="988" w:type="dxa"/>
            <w:shd w:val="clear" w:color="auto" w:fill="auto"/>
          </w:tcPr>
          <w:p w14:paraId="1CC3847E" w14:textId="77777777" w:rsidR="00D108AD" w:rsidRPr="0059502A" w:rsidRDefault="00D108AD" w:rsidP="007C7BA5">
            <w:pPr>
              <w:rPr>
                <w:rFonts w:ascii="Times New Roman" w:hAnsi="Times New Roman" w:cs="Times New Roman"/>
                <w:szCs w:val="24"/>
              </w:rPr>
            </w:pPr>
            <w:r w:rsidRPr="0059502A">
              <w:rPr>
                <w:rFonts w:ascii="Times New Roman" w:hAnsi="Times New Roman" w:cs="Times New Roman" w:hint="eastAsia"/>
                <w:szCs w:val="21"/>
              </w:rPr>
              <w:t>含义</w:t>
            </w:r>
          </w:p>
        </w:tc>
        <w:tc>
          <w:tcPr>
            <w:tcW w:w="7229" w:type="dxa"/>
            <w:shd w:val="clear" w:color="auto" w:fill="auto"/>
          </w:tcPr>
          <w:p w14:paraId="13BE88BA" w14:textId="158243B2" w:rsidR="00D108AD" w:rsidRPr="0059502A" w:rsidRDefault="009F15C1" w:rsidP="007C7BA5">
            <w:pPr>
              <w:rPr>
                <w:rFonts w:ascii="Times New Roman" w:hAnsi="Times New Roman" w:cs="Times New Roman"/>
                <w:szCs w:val="24"/>
              </w:rPr>
            </w:pPr>
            <w:r>
              <w:rPr>
                <w:rFonts w:ascii="Times New Roman" w:hAnsi="Times New Roman" w:cs="Times New Roman" w:hint="eastAsia"/>
                <w:szCs w:val="24"/>
              </w:rPr>
              <w:t>查询该系统的所有用户信息</w:t>
            </w:r>
          </w:p>
        </w:tc>
      </w:tr>
      <w:tr w:rsidR="00D108AD" w:rsidRPr="0059502A" w14:paraId="01B5385E" w14:textId="77777777" w:rsidTr="007C7BA5">
        <w:tc>
          <w:tcPr>
            <w:tcW w:w="988" w:type="dxa"/>
            <w:shd w:val="clear" w:color="auto" w:fill="auto"/>
          </w:tcPr>
          <w:p w14:paraId="2495AAE4" w14:textId="77777777" w:rsidR="00D108AD" w:rsidRPr="0059502A" w:rsidRDefault="00D108AD" w:rsidP="007C7BA5">
            <w:pPr>
              <w:rPr>
                <w:rFonts w:ascii="Times New Roman" w:hAnsi="Times New Roman" w:cs="Times New Roman"/>
                <w:szCs w:val="24"/>
              </w:rPr>
            </w:pPr>
            <w:r w:rsidRPr="0059502A">
              <w:rPr>
                <w:rFonts w:ascii="Times New Roman" w:hAnsi="Times New Roman" w:cs="Times New Roman" w:hint="eastAsia"/>
                <w:szCs w:val="21"/>
              </w:rPr>
              <w:t>来源</w:t>
            </w:r>
          </w:p>
        </w:tc>
        <w:tc>
          <w:tcPr>
            <w:tcW w:w="7229" w:type="dxa"/>
            <w:shd w:val="clear" w:color="auto" w:fill="auto"/>
          </w:tcPr>
          <w:p w14:paraId="1CC9B86F" w14:textId="26B50931" w:rsidR="00D108AD" w:rsidRPr="0059502A" w:rsidRDefault="009F15C1" w:rsidP="007C7BA5">
            <w:pPr>
              <w:rPr>
                <w:rFonts w:ascii="Times New Roman" w:hAnsi="Times New Roman" w:cs="Times New Roman"/>
                <w:szCs w:val="24"/>
              </w:rPr>
            </w:pPr>
            <w:r>
              <w:rPr>
                <w:rFonts w:ascii="Times New Roman" w:hAnsi="Times New Roman" w:cs="Times New Roman" w:hint="eastAsia"/>
                <w:szCs w:val="24"/>
              </w:rPr>
              <w:t>数据库和系统管理员输入的信息</w:t>
            </w:r>
          </w:p>
        </w:tc>
      </w:tr>
      <w:tr w:rsidR="00D108AD" w:rsidRPr="0059502A" w14:paraId="177E8C33" w14:textId="77777777" w:rsidTr="007C7BA5">
        <w:tc>
          <w:tcPr>
            <w:tcW w:w="988" w:type="dxa"/>
            <w:shd w:val="clear" w:color="auto" w:fill="auto"/>
          </w:tcPr>
          <w:p w14:paraId="204030E9" w14:textId="77777777" w:rsidR="00D108AD" w:rsidRPr="0059502A" w:rsidRDefault="00D108AD" w:rsidP="007C7BA5">
            <w:pPr>
              <w:rPr>
                <w:rFonts w:ascii="Times New Roman" w:hAnsi="Times New Roman" w:cs="Times New Roman"/>
                <w:szCs w:val="24"/>
              </w:rPr>
            </w:pPr>
            <w:r w:rsidRPr="0059502A">
              <w:rPr>
                <w:rFonts w:ascii="Times New Roman" w:hAnsi="Times New Roman" w:cs="Times New Roman" w:hint="eastAsia"/>
                <w:szCs w:val="24"/>
              </w:rPr>
              <w:t>去向</w:t>
            </w:r>
          </w:p>
        </w:tc>
        <w:tc>
          <w:tcPr>
            <w:tcW w:w="7229" w:type="dxa"/>
            <w:shd w:val="clear" w:color="auto" w:fill="auto"/>
          </w:tcPr>
          <w:p w14:paraId="59A12E6A" w14:textId="1F370012" w:rsidR="00D108AD" w:rsidRPr="0059502A" w:rsidRDefault="009F15C1" w:rsidP="007C7BA5">
            <w:pPr>
              <w:rPr>
                <w:rFonts w:ascii="Times New Roman" w:hAnsi="Times New Roman" w:cs="Times New Roman"/>
                <w:szCs w:val="24"/>
              </w:rPr>
            </w:pPr>
            <w:r>
              <w:rPr>
                <w:rFonts w:ascii="Times New Roman" w:hAnsi="Times New Roman" w:cs="Times New Roman" w:hint="eastAsia"/>
                <w:szCs w:val="24"/>
              </w:rPr>
              <w:t>输出框中的用户信息</w:t>
            </w:r>
          </w:p>
        </w:tc>
      </w:tr>
      <w:tr w:rsidR="00D108AD" w:rsidRPr="0059502A" w14:paraId="722E1571" w14:textId="77777777" w:rsidTr="007C7BA5">
        <w:tc>
          <w:tcPr>
            <w:tcW w:w="988" w:type="dxa"/>
            <w:shd w:val="clear" w:color="auto" w:fill="auto"/>
          </w:tcPr>
          <w:p w14:paraId="6CD54562" w14:textId="77777777" w:rsidR="00D108AD" w:rsidRPr="0059502A" w:rsidRDefault="00D108AD" w:rsidP="007C7BA5">
            <w:pPr>
              <w:rPr>
                <w:rFonts w:ascii="Times New Roman" w:hAnsi="Times New Roman" w:cs="Times New Roman"/>
                <w:szCs w:val="24"/>
              </w:rPr>
            </w:pPr>
            <w:r w:rsidRPr="0059502A">
              <w:rPr>
                <w:rFonts w:ascii="Times New Roman" w:hAnsi="Times New Roman" w:cs="Times New Roman" w:hint="eastAsia"/>
                <w:szCs w:val="24"/>
              </w:rPr>
              <w:t>组成</w:t>
            </w:r>
          </w:p>
        </w:tc>
        <w:tc>
          <w:tcPr>
            <w:tcW w:w="7229" w:type="dxa"/>
            <w:shd w:val="clear" w:color="auto" w:fill="auto"/>
          </w:tcPr>
          <w:p w14:paraId="4CD3BE08" w14:textId="2D305590" w:rsidR="00D108AD" w:rsidRPr="0059502A" w:rsidRDefault="009F15C1" w:rsidP="007C7BA5">
            <w:pPr>
              <w:rPr>
                <w:rFonts w:ascii="Times New Roman" w:hAnsi="Times New Roman" w:cs="Times New Roman"/>
                <w:szCs w:val="24"/>
              </w:rPr>
            </w:pPr>
            <w:r>
              <w:rPr>
                <w:rFonts w:ascii="Times New Roman" w:hAnsi="Times New Roman" w:cs="Times New Roman" w:hint="eastAsia"/>
                <w:szCs w:val="24"/>
              </w:rPr>
              <w:t>用户名，权限</w:t>
            </w:r>
          </w:p>
        </w:tc>
      </w:tr>
    </w:tbl>
    <w:p w14:paraId="60183C01" w14:textId="77777777" w:rsidR="00D108AD" w:rsidRPr="00D108AD" w:rsidRDefault="00D108AD" w:rsidP="00F957BF"/>
    <w:p w14:paraId="505745CB" w14:textId="377113C5" w:rsidR="001639ED" w:rsidRDefault="000036B9" w:rsidP="00F957BF">
      <w:r>
        <w:rPr>
          <w:rFonts w:hint="eastAsia"/>
        </w:rPr>
        <w:t>4</w:t>
      </w:r>
      <w:r>
        <w:rPr>
          <w:rFonts w:hint="eastAsia"/>
        </w:rPr>
        <w:t>）数据存储</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6804"/>
      </w:tblGrid>
      <w:tr w:rsidR="000036B9" w:rsidRPr="000036B9" w14:paraId="52B85D22" w14:textId="77777777" w:rsidTr="000036B9">
        <w:tc>
          <w:tcPr>
            <w:tcW w:w="1413" w:type="dxa"/>
            <w:shd w:val="clear" w:color="auto" w:fill="auto"/>
          </w:tcPr>
          <w:p w14:paraId="0796BEC8" w14:textId="77777777" w:rsidR="000036B9" w:rsidRPr="000036B9" w:rsidRDefault="000036B9" w:rsidP="000036B9">
            <w:pPr>
              <w:rPr>
                <w:rFonts w:ascii="Times New Roman" w:hAnsi="Times New Roman" w:cs="Times New Roman"/>
                <w:szCs w:val="24"/>
              </w:rPr>
            </w:pPr>
            <w:r w:rsidRPr="000036B9">
              <w:rPr>
                <w:rFonts w:ascii="Times New Roman" w:hAnsi="Times New Roman" w:cs="Times New Roman" w:hint="eastAsia"/>
                <w:szCs w:val="21"/>
              </w:rPr>
              <w:t>名称</w:t>
            </w:r>
          </w:p>
        </w:tc>
        <w:tc>
          <w:tcPr>
            <w:tcW w:w="6804" w:type="dxa"/>
            <w:shd w:val="clear" w:color="auto" w:fill="auto"/>
          </w:tcPr>
          <w:p w14:paraId="3D21BF65" w14:textId="66A76019" w:rsidR="000036B9" w:rsidRPr="000036B9" w:rsidRDefault="009F15C1" w:rsidP="000036B9">
            <w:pPr>
              <w:rPr>
                <w:rFonts w:ascii="Times New Roman" w:hAnsi="Times New Roman" w:cs="Times New Roman"/>
                <w:szCs w:val="24"/>
              </w:rPr>
            </w:pPr>
            <w:r>
              <w:rPr>
                <w:rFonts w:ascii="Times New Roman" w:hAnsi="Times New Roman" w:cs="Times New Roman" w:hint="eastAsia"/>
                <w:szCs w:val="24"/>
              </w:rPr>
              <w:t>用户</w:t>
            </w:r>
            <w:r w:rsidR="000036B9">
              <w:rPr>
                <w:rFonts w:ascii="Times New Roman" w:hAnsi="Times New Roman" w:cs="Times New Roman" w:hint="eastAsia"/>
                <w:szCs w:val="24"/>
              </w:rPr>
              <w:t>记录</w:t>
            </w:r>
          </w:p>
        </w:tc>
      </w:tr>
      <w:tr w:rsidR="000036B9" w:rsidRPr="000036B9" w14:paraId="31F752C5" w14:textId="77777777" w:rsidTr="000036B9">
        <w:tc>
          <w:tcPr>
            <w:tcW w:w="1413" w:type="dxa"/>
            <w:shd w:val="clear" w:color="auto" w:fill="auto"/>
          </w:tcPr>
          <w:p w14:paraId="05D9BA38" w14:textId="77777777" w:rsidR="000036B9" w:rsidRPr="000036B9" w:rsidRDefault="000036B9" w:rsidP="000036B9">
            <w:pPr>
              <w:rPr>
                <w:rFonts w:ascii="Times New Roman" w:hAnsi="Times New Roman" w:cs="Times New Roman"/>
                <w:szCs w:val="24"/>
              </w:rPr>
            </w:pPr>
            <w:r w:rsidRPr="000036B9">
              <w:rPr>
                <w:rFonts w:ascii="Times New Roman" w:hAnsi="Times New Roman" w:cs="Times New Roman" w:hint="eastAsia"/>
                <w:szCs w:val="21"/>
              </w:rPr>
              <w:t>含义</w:t>
            </w:r>
          </w:p>
        </w:tc>
        <w:tc>
          <w:tcPr>
            <w:tcW w:w="6804" w:type="dxa"/>
            <w:shd w:val="clear" w:color="auto" w:fill="auto"/>
          </w:tcPr>
          <w:p w14:paraId="0CC9BA28" w14:textId="21E76BBE" w:rsidR="000036B9" w:rsidRPr="000036B9" w:rsidRDefault="009F15C1" w:rsidP="000036B9">
            <w:pPr>
              <w:rPr>
                <w:rFonts w:ascii="Times New Roman" w:hAnsi="Times New Roman" w:cs="Times New Roman"/>
                <w:szCs w:val="24"/>
              </w:rPr>
            </w:pPr>
            <w:r>
              <w:rPr>
                <w:rFonts w:ascii="Times New Roman" w:hAnsi="Times New Roman" w:cs="Times New Roman" w:hint="eastAsia"/>
                <w:szCs w:val="24"/>
              </w:rPr>
              <w:t>用户</w:t>
            </w:r>
            <w:r w:rsidR="000036B9">
              <w:rPr>
                <w:rFonts w:ascii="Times New Roman" w:hAnsi="Times New Roman" w:cs="Times New Roman" w:hint="eastAsia"/>
                <w:szCs w:val="24"/>
              </w:rPr>
              <w:t>的基本信息</w:t>
            </w:r>
          </w:p>
        </w:tc>
      </w:tr>
      <w:tr w:rsidR="000036B9" w:rsidRPr="000036B9" w14:paraId="2C82D7BC" w14:textId="77777777" w:rsidTr="000036B9">
        <w:tc>
          <w:tcPr>
            <w:tcW w:w="1413" w:type="dxa"/>
            <w:shd w:val="clear" w:color="auto" w:fill="auto"/>
          </w:tcPr>
          <w:p w14:paraId="782F18EB" w14:textId="77777777" w:rsidR="000036B9" w:rsidRPr="000036B9" w:rsidRDefault="000036B9" w:rsidP="000036B9">
            <w:pPr>
              <w:rPr>
                <w:rFonts w:ascii="Times New Roman" w:hAnsi="Times New Roman" w:cs="Times New Roman"/>
                <w:szCs w:val="24"/>
              </w:rPr>
            </w:pPr>
            <w:r w:rsidRPr="000036B9">
              <w:rPr>
                <w:rFonts w:ascii="Times New Roman" w:hAnsi="Times New Roman" w:cs="Times New Roman" w:hint="eastAsia"/>
                <w:szCs w:val="24"/>
              </w:rPr>
              <w:t>组成</w:t>
            </w:r>
          </w:p>
        </w:tc>
        <w:tc>
          <w:tcPr>
            <w:tcW w:w="6804" w:type="dxa"/>
            <w:shd w:val="clear" w:color="auto" w:fill="auto"/>
          </w:tcPr>
          <w:p w14:paraId="41DBE8E8" w14:textId="5A60E9CA" w:rsidR="000036B9" w:rsidRPr="000036B9" w:rsidRDefault="009F15C1" w:rsidP="000036B9">
            <w:pPr>
              <w:rPr>
                <w:rFonts w:ascii="Times New Roman" w:hAnsi="Times New Roman" w:cs="Times New Roman"/>
                <w:szCs w:val="24"/>
              </w:rPr>
            </w:pPr>
            <w:r>
              <w:rPr>
                <w:rFonts w:ascii="Times New Roman" w:hAnsi="Times New Roman" w:cs="Times New Roman" w:hint="eastAsia"/>
                <w:szCs w:val="21"/>
              </w:rPr>
              <w:t>用户</w:t>
            </w:r>
            <w:r>
              <w:rPr>
                <w:rFonts w:ascii="Times New Roman" w:hAnsi="Times New Roman" w:cs="Times New Roman" w:hint="eastAsia"/>
                <w:szCs w:val="21"/>
              </w:rPr>
              <w:t>I</w:t>
            </w:r>
            <w:r>
              <w:rPr>
                <w:rFonts w:ascii="Times New Roman" w:hAnsi="Times New Roman" w:cs="Times New Roman"/>
                <w:szCs w:val="21"/>
              </w:rPr>
              <w:t>D</w:t>
            </w:r>
            <w:r>
              <w:rPr>
                <w:rFonts w:ascii="Times New Roman" w:hAnsi="Times New Roman" w:cs="Times New Roman" w:hint="eastAsia"/>
                <w:szCs w:val="21"/>
              </w:rPr>
              <w:t>，</w:t>
            </w:r>
            <w:r w:rsidRPr="0059502A">
              <w:rPr>
                <w:rFonts w:ascii="Times New Roman" w:hAnsi="Times New Roman" w:cs="Times New Roman" w:hint="eastAsia"/>
                <w:szCs w:val="21"/>
              </w:rPr>
              <w:t>用户名，</w:t>
            </w:r>
            <w:r>
              <w:rPr>
                <w:rFonts w:ascii="Times New Roman" w:hAnsi="Times New Roman" w:cs="Times New Roman" w:hint="eastAsia"/>
                <w:szCs w:val="21"/>
              </w:rPr>
              <w:t>用户</w:t>
            </w:r>
            <w:r w:rsidRPr="0059502A">
              <w:rPr>
                <w:rFonts w:ascii="Times New Roman" w:hAnsi="Times New Roman" w:cs="Times New Roman" w:hint="eastAsia"/>
                <w:szCs w:val="21"/>
              </w:rPr>
              <w:t>密码</w:t>
            </w:r>
            <w:r>
              <w:rPr>
                <w:rFonts w:ascii="Times New Roman" w:hAnsi="Times New Roman" w:cs="Times New Roman" w:hint="eastAsia"/>
                <w:szCs w:val="21"/>
              </w:rPr>
              <w:t>，用户权限</w:t>
            </w:r>
          </w:p>
        </w:tc>
      </w:tr>
      <w:tr w:rsidR="000036B9" w:rsidRPr="000036B9" w14:paraId="1ED4CB47" w14:textId="77777777" w:rsidTr="000036B9">
        <w:tc>
          <w:tcPr>
            <w:tcW w:w="1413" w:type="dxa"/>
            <w:shd w:val="clear" w:color="auto" w:fill="auto"/>
          </w:tcPr>
          <w:p w14:paraId="329B1DC4" w14:textId="77777777" w:rsidR="000036B9" w:rsidRPr="000036B9" w:rsidRDefault="000036B9" w:rsidP="000036B9">
            <w:pPr>
              <w:rPr>
                <w:rFonts w:ascii="Times New Roman" w:hAnsi="Times New Roman" w:cs="Times New Roman"/>
                <w:szCs w:val="24"/>
              </w:rPr>
            </w:pPr>
            <w:r w:rsidRPr="000036B9">
              <w:rPr>
                <w:rFonts w:ascii="Times New Roman" w:hAnsi="Times New Roman" w:cs="Times New Roman" w:hint="eastAsia"/>
                <w:szCs w:val="24"/>
              </w:rPr>
              <w:t>关键字</w:t>
            </w:r>
          </w:p>
        </w:tc>
        <w:tc>
          <w:tcPr>
            <w:tcW w:w="6804" w:type="dxa"/>
            <w:shd w:val="clear" w:color="auto" w:fill="auto"/>
          </w:tcPr>
          <w:p w14:paraId="03D1B336" w14:textId="125B2283" w:rsidR="000036B9" w:rsidRPr="000036B9" w:rsidRDefault="009F15C1" w:rsidP="000036B9">
            <w:pPr>
              <w:rPr>
                <w:rFonts w:ascii="Times New Roman" w:hAnsi="Times New Roman" w:cs="Times New Roman"/>
                <w:szCs w:val="24"/>
              </w:rPr>
            </w:pPr>
            <w:r>
              <w:rPr>
                <w:rFonts w:ascii="Times New Roman" w:hAnsi="Times New Roman" w:cs="Times New Roman" w:hint="eastAsia"/>
                <w:szCs w:val="24"/>
              </w:rPr>
              <w:t>用户</w:t>
            </w:r>
            <w:r>
              <w:rPr>
                <w:rFonts w:ascii="Times New Roman" w:hAnsi="Times New Roman" w:cs="Times New Roman" w:hint="eastAsia"/>
                <w:szCs w:val="24"/>
              </w:rPr>
              <w:t>I</w:t>
            </w:r>
            <w:r>
              <w:rPr>
                <w:rFonts w:ascii="Times New Roman" w:hAnsi="Times New Roman" w:cs="Times New Roman"/>
                <w:szCs w:val="24"/>
              </w:rPr>
              <w:t>D</w:t>
            </w:r>
          </w:p>
        </w:tc>
      </w:tr>
      <w:tr w:rsidR="000036B9" w:rsidRPr="000036B9" w14:paraId="521F939E" w14:textId="77777777" w:rsidTr="000036B9">
        <w:tc>
          <w:tcPr>
            <w:tcW w:w="1413" w:type="dxa"/>
            <w:shd w:val="clear" w:color="auto" w:fill="auto"/>
          </w:tcPr>
          <w:p w14:paraId="64872028" w14:textId="77777777" w:rsidR="000036B9" w:rsidRPr="000036B9" w:rsidRDefault="000036B9" w:rsidP="000036B9">
            <w:pPr>
              <w:rPr>
                <w:rFonts w:ascii="Times New Roman" w:hAnsi="Times New Roman" w:cs="Times New Roman"/>
                <w:szCs w:val="24"/>
              </w:rPr>
            </w:pPr>
            <w:r w:rsidRPr="000036B9">
              <w:rPr>
                <w:rFonts w:ascii="Times New Roman" w:hAnsi="Times New Roman" w:cs="Times New Roman" w:hint="eastAsia"/>
                <w:szCs w:val="24"/>
              </w:rPr>
              <w:t>关联处理</w:t>
            </w:r>
          </w:p>
        </w:tc>
        <w:tc>
          <w:tcPr>
            <w:tcW w:w="6804" w:type="dxa"/>
            <w:shd w:val="clear" w:color="auto" w:fill="auto"/>
          </w:tcPr>
          <w:p w14:paraId="2EE995AB" w14:textId="74205083" w:rsidR="000036B9" w:rsidRPr="000036B9" w:rsidRDefault="00F85EE1" w:rsidP="000036B9">
            <w:pPr>
              <w:rPr>
                <w:rFonts w:ascii="Times New Roman" w:hAnsi="Times New Roman" w:cs="Times New Roman"/>
                <w:szCs w:val="24"/>
              </w:rPr>
            </w:pPr>
            <w:r>
              <w:rPr>
                <w:rFonts w:ascii="Times New Roman" w:hAnsi="Times New Roman" w:cs="Times New Roman" w:hint="eastAsia"/>
                <w:szCs w:val="24"/>
              </w:rPr>
              <w:t>书籍借阅，书籍归还</w:t>
            </w:r>
            <w:r w:rsidR="0035126E">
              <w:rPr>
                <w:rFonts w:ascii="Times New Roman" w:hAnsi="Times New Roman" w:cs="Times New Roman" w:hint="eastAsia"/>
                <w:szCs w:val="24"/>
              </w:rPr>
              <w:t>，查询</w:t>
            </w:r>
            <w:r w:rsidR="00284C1C">
              <w:rPr>
                <w:rFonts w:ascii="Times New Roman" w:hAnsi="Times New Roman" w:cs="Times New Roman" w:hint="eastAsia"/>
                <w:szCs w:val="24"/>
              </w:rPr>
              <w:t>用户信息</w:t>
            </w:r>
          </w:p>
        </w:tc>
      </w:tr>
    </w:tbl>
    <w:p w14:paraId="7012C4C5" w14:textId="02D950A5" w:rsidR="000036B9" w:rsidRDefault="000036B9"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6804"/>
      </w:tblGrid>
      <w:tr w:rsidR="0035126E" w:rsidRPr="000036B9" w14:paraId="7A1404B3" w14:textId="77777777" w:rsidTr="007C7BA5">
        <w:tc>
          <w:tcPr>
            <w:tcW w:w="1413" w:type="dxa"/>
            <w:shd w:val="clear" w:color="auto" w:fill="auto"/>
          </w:tcPr>
          <w:p w14:paraId="64A9EB7D" w14:textId="77777777" w:rsidR="0035126E" w:rsidRPr="000036B9" w:rsidRDefault="0035126E" w:rsidP="007C7BA5">
            <w:pPr>
              <w:rPr>
                <w:rFonts w:ascii="Times New Roman" w:hAnsi="Times New Roman" w:cs="Times New Roman"/>
                <w:szCs w:val="24"/>
              </w:rPr>
            </w:pPr>
            <w:bookmarkStart w:id="16" w:name="_Hlk503040362"/>
            <w:r w:rsidRPr="000036B9">
              <w:rPr>
                <w:rFonts w:ascii="Times New Roman" w:hAnsi="Times New Roman" w:cs="Times New Roman" w:hint="eastAsia"/>
                <w:szCs w:val="21"/>
              </w:rPr>
              <w:t>名称</w:t>
            </w:r>
          </w:p>
        </w:tc>
        <w:tc>
          <w:tcPr>
            <w:tcW w:w="6804" w:type="dxa"/>
            <w:shd w:val="clear" w:color="auto" w:fill="auto"/>
          </w:tcPr>
          <w:p w14:paraId="65BC0B8D" w14:textId="0A1EC3EB" w:rsidR="0035126E" w:rsidRPr="000036B9" w:rsidRDefault="00284C1C" w:rsidP="007C7BA5">
            <w:pPr>
              <w:rPr>
                <w:rFonts w:ascii="Times New Roman" w:hAnsi="Times New Roman" w:cs="Times New Roman"/>
                <w:szCs w:val="24"/>
              </w:rPr>
            </w:pPr>
            <w:r>
              <w:rPr>
                <w:rFonts w:ascii="Times New Roman" w:hAnsi="Times New Roman" w:cs="Times New Roman" w:hint="eastAsia"/>
                <w:szCs w:val="24"/>
              </w:rPr>
              <w:t>书籍</w:t>
            </w:r>
            <w:r w:rsidR="0035126E">
              <w:rPr>
                <w:rFonts w:ascii="Times New Roman" w:hAnsi="Times New Roman" w:cs="Times New Roman" w:hint="eastAsia"/>
                <w:szCs w:val="24"/>
              </w:rPr>
              <w:t>记录</w:t>
            </w:r>
          </w:p>
        </w:tc>
      </w:tr>
      <w:tr w:rsidR="0035126E" w:rsidRPr="000036B9" w14:paraId="03721AC9" w14:textId="77777777" w:rsidTr="007C7BA5">
        <w:tc>
          <w:tcPr>
            <w:tcW w:w="1413" w:type="dxa"/>
            <w:shd w:val="clear" w:color="auto" w:fill="auto"/>
          </w:tcPr>
          <w:p w14:paraId="6D05371E" w14:textId="77777777" w:rsidR="0035126E" w:rsidRPr="000036B9" w:rsidRDefault="0035126E" w:rsidP="007C7BA5">
            <w:pPr>
              <w:rPr>
                <w:rFonts w:ascii="Times New Roman" w:hAnsi="Times New Roman" w:cs="Times New Roman"/>
                <w:szCs w:val="24"/>
              </w:rPr>
            </w:pPr>
            <w:r w:rsidRPr="000036B9">
              <w:rPr>
                <w:rFonts w:ascii="Times New Roman" w:hAnsi="Times New Roman" w:cs="Times New Roman" w:hint="eastAsia"/>
                <w:szCs w:val="21"/>
              </w:rPr>
              <w:t>含义</w:t>
            </w:r>
          </w:p>
        </w:tc>
        <w:tc>
          <w:tcPr>
            <w:tcW w:w="6804" w:type="dxa"/>
            <w:shd w:val="clear" w:color="auto" w:fill="auto"/>
          </w:tcPr>
          <w:p w14:paraId="7C206FE8" w14:textId="339A9A48" w:rsidR="0035126E" w:rsidRPr="000036B9" w:rsidRDefault="00284C1C" w:rsidP="007C7BA5">
            <w:pPr>
              <w:rPr>
                <w:rFonts w:ascii="Times New Roman" w:hAnsi="Times New Roman" w:cs="Times New Roman"/>
                <w:szCs w:val="24"/>
              </w:rPr>
            </w:pPr>
            <w:r>
              <w:rPr>
                <w:rFonts w:ascii="Times New Roman" w:hAnsi="Times New Roman" w:cs="Times New Roman" w:hint="eastAsia"/>
                <w:szCs w:val="24"/>
              </w:rPr>
              <w:t>书籍</w:t>
            </w:r>
            <w:r w:rsidR="0035126E">
              <w:rPr>
                <w:rFonts w:ascii="Times New Roman" w:hAnsi="Times New Roman" w:cs="Times New Roman" w:hint="eastAsia"/>
                <w:szCs w:val="24"/>
              </w:rPr>
              <w:t>的基本信息</w:t>
            </w:r>
          </w:p>
        </w:tc>
      </w:tr>
      <w:tr w:rsidR="0035126E" w:rsidRPr="000036B9" w14:paraId="3458C3D6" w14:textId="77777777" w:rsidTr="007C7BA5">
        <w:tc>
          <w:tcPr>
            <w:tcW w:w="1413" w:type="dxa"/>
            <w:shd w:val="clear" w:color="auto" w:fill="auto"/>
          </w:tcPr>
          <w:p w14:paraId="4B7A3C1A" w14:textId="77777777" w:rsidR="0035126E" w:rsidRPr="000036B9" w:rsidRDefault="0035126E" w:rsidP="007C7BA5">
            <w:pPr>
              <w:rPr>
                <w:rFonts w:ascii="Times New Roman" w:hAnsi="Times New Roman" w:cs="Times New Roman"/>
                <w:szCs w:val="24"/>
              </w:rPr>
            </w:pPr>
            <w:r w:rsidRPr="000036B9">
              <w:rPr>
                <w:rFonts w:ascii="Times New Roman" w:hAnsi="Times New Roman" w:cs="Times New Roman" w:hint="eastAsia"/>
                <w:szCs w:val="24"/>
              </w:rPr>
              <w:t>组成</w:t>
            </w:r>
          </w:p>
        </w:tc>
        <w:tc>
          <w:tcPr>
            <w:tcW w:w="6804" w:type="dxa"/>
            <w:shd w:val="clear" w:color="auto" w:fill="auto"/>
          </w:tcPr>
          <w:p w14:paraId="2B609C4B" w14:textId="1F4A04EB" w:rsidR="0035126E" w:rsidRPr="000036B9" w:rsidRDefault="00284C1C" w:rsidP="007C7BA5">
            <w:pPr>
              <w:rPr>
                <w:rFonts w:ascii="Times New Roman" w:hAnsi="Times New Roman" w:cs="Times New Roman"/>
                <w:szCs w:val="24"/>
              </w:rPr>
            </w:pPr>
            <w:r>
              <w:rPr>
                <w:rFonts w:ascii="Times New Roman" w:hAnsi="Times New Roman" w:cs="Times New Roman" w:hint="eastAsia"/>
                <w:szCs w:val="21"/>
              </w:rPr>
              <w:t>书籍</w:t>
            </w:r>
            <w:r>
              <w:rPr>
                <w:rFonts w:ascii="Times New Roman" w:hAnsi="Times New Roman" w:cs="Times New Roman" w:hint="eastAsia"/>
                <w:szCs w:val="21"/>
              </w:rPr>
              <w:t>I</w:t>
            </w:r>
            <w:r>
              <w:rPr>
                <w:rFonts w:ascii="Times New Roman" w:hAnsi="Times New Roman" w:cs="Times New Roman"/>
                <w:szCs w:val="21"/>
              </w:rPr>
              <w:t>D</w:t>
            </w:r>
            <w:r>
              <w:rPr>
                <w:rFonts w:ascii="Times New Roman" w:hAnsi="Times New Roman" w:cs="Times New Roman" w:hint="eastAsia"/>
                <w:szCs w:val="21"/>
              </w:rPr>
              <w:t>，书名，出版社，作者，地址，出版日期，价格，备注，总数量，被借书数量</w:t>
            </w:r>
          </w:p>
        </w:tc>
      </w:tr>
      <w:tr w:rsidR="0035126E" w:rsidRPr="000036B9" w14:paraId="286F5D0F" w14:textId="77777777" w:rsidTr="007C7BA5">
        <w:tc>
          <w:tcPr>
            <w:tcW w:w="1413" w:type="dxa"/>
            <w:shd w:val="clear" w:color="auto" w:fill="auto"/>
          </w:tcPr>
          <w:p w14:paraId="4C5DB35F" w14:textId="77777777" w:rsidR="0035126E" w:rsidRPr="000036B9" w:rsidRDefault="0035126E" w:rsidP="007C7BA5">
            <w:pPr>
              <w:rPr>
                <w:rFonts w:ascii="Times New Roman" w:hAnsi="Times New Roman" w:cs="Times New Roman"/>
                <w:szCs w:val="24"/>
              </w:rPr>
            </w:pPr>
            <w:r w:rsidRPr="000036B9">
              <w:rPr>
                <w:rFonts w:ascii="Times New Roman" w:hAnsi="Times New Roman" w:cs="Times New Roman" w:hint="eastAsia"/>
                <w:szCs w:val="24"/>
              </w:rPr>
              <w:t>关键字</w:t>
            </w:r>
          </w:p>
        </w:tc>
        <w:tc>
          <w:tcPr>
            <w:tcW w:w="6804" w:type="dxa"/>
            <w:shd w:val="clear" w:color="auto" w:fill="auto"/>
          </w:tcPr>
          <w:p w14:paraId="41B71A0E" w14:textId="20A004B5" w:rsidR="0035126E" w:rsidRPr="000036B9" w:rsidRDefault="00284C1C" w:rsidP="007C7BA5">
            <w:pPr>
              <w:rPr>
                <w:rFonts w:ascii="Times New Roman" w:hAnsi="Times New Roman" w:cs="Times New Roman"/>
                <w:szCs w:val="24"/>
              </w:rPr>
            </w:pPr>
            <w:r>
              <w:rPr>
                <w:rFonts w:ascii="Times New Roman" w:hAnsi="Times New Roman" w:cs="Times New Roman" w:hint="eastAsia"/>
                <w:szCs w:val="21"/>
              </w:rPr>
              <w:t>书籍</w:t>
            </w:r>
            <w:r>
              <w:rPr>
                <w:rFonts w:ascii="Times New Roman" w:hAnsi="Times New Roman" w:cs="Times New Roman" w:hint="eastAsia"/>
                <w:szCs w:val="21"/>
              </w:rPr>
              <w:t>I</w:t>
            </w:r>
            <w:r>
              <w:rPr>
                <w:rFonts w:ascii="Times New Roman" w:hAnsi="Times New Roman" w:cs="Times New Roman"/>
                <w:szCs w:val="21"/>
              </w:rPr>
              <w:t>D</w:t>
            </w:r>
          </w:p>
        </w:tc>
      </w:tr>
      <w:tr w:rsidR="0035126E" w:rsidRPr="000036B9" w14:paraId="183D76F1" w14:textId="77777777" w:rsidTr="007C7BA5">
        <w:tc>
          <w:tcPr>
            <w:tcW w:w="1413" w:type="dxa"/>
            <w:shd w:val="clear" w:color="auto" w:fill="auto"/>
          </w:tcPr>
          <w:p w14:paraId="5351D759" w14:textId="77777777" w:rsidR="0035126E" w:rsidRPr="000036B9" w:rsidRDefault="0035126E" w:rsidP="007C7BA5">
            <w:pPr>
              <w:rPr>
                <w:rFonts w:ascii="Times New Roman" w:hAnsi="Times New Roman" w:cs="Times New Roman"/>
                <w:szCs w:val="24"/>
              </w:rPr>
            </w:pPr>
            <w:r w:rsidRPr="000036B9">
              <w:rPr>
                <w:rFonts w:ascii="Times New Roman" w:hAnsi="Times New Roman" w:cs="Times New Roman" w:hint="eastAsia"/>
                <w:szCs w:val="24"/>
              </w:rPr>
              <w:t>关联处理</w:t>
            </w:r>
          </w:p>
        </w:tc>
        <w:tc>
          <w:tcPr>
            <w:tcW w:w="6804" w:type="dxa"/>
            <w:shd w:val="clear" w:color="auto" w:fill="auto"/>
          </w:tcPr>
          <w:p w14:paraId="05BF5571" w14:textId="7D80E344" w:rsidR="0035126E" w:rsidRPr="000036B9" w:rsidRDefault="00284C1C" w:rsidP="007C7BA5">
            <w:pPr>
              <w:rPr>
                <w:rFonts w:ascii="Times New Roman" w:hAnsi="Times New Roman" w:cs="Times New Roman"/>
                <w:szCs w:val="24"/>
              </w:rPr>
            </w:pPr>
            <w:r>
              <w:rPr>
                <w:rFonts w:ascii="Times New Roman" w:hAnsi="Times New Roman" w:cs="Times New Roman" w:hint="eastAsia"/>
                <w:szCs w:val="24"/>
              </w:rPr>
              <w:t>查询书籍信息</w:t>
            </w:r>
            <w:r w:rsidR="0035126E">
              <w:rPr>
                <w:rFonts w:ascii="Times New Roman" w:hAnsi="Times New Roman" w:cs="Times New Roman" w:hint="eastAsia"/>
                <w:szCs w:val="24"/>
              </w:rPr>
              <w:t>，</w:t>
            </w:r>
            <w:r w:rsidR="00F85EE1">
              <w:rPr>
                <w:rFonts w:ascii="Times New Roman" w:hAnsi="Times New Roman" w:cs="Times New Roman" w:hint="eastAsia"/>
                <w:szCs w:val="24"/>
              </w:rPr>
              <w:t>书籍出借，书籍归还</w:t>
            </w:r>
          </w:p>
        </w:tc>
      </w:tr>
      <w:bookmarkEnd w:id="16"/>
    </w:tbl>
    <w:p w14:paraId="65F78B5A" w14:textId="22022303" w:rsidR="0035126E" w:rsidRDefault="0035126E"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6804"/>
      </w:tblGrid>
      <w:tr w:rsidR="0035126E" w:rsidRPr="000036B9" w14:paraId="525229E9" w14:textId="77777777" w:rsidTr="007C7BA5">
        <w:tc>
          <w:tcPr>
            <w:tcW w:w="1413" w:type="dxa"/>
            <w:shd w:val="clear" w:color="auto" w:fill="auto"/>
          </w:tcPr>
          <w:p w14:paraId="74B97A53" w14:textId="77777777" w:rsidR="0035126E" w:rsidRPr="000036B9" w:rsidRDefault="0035126E" w:rsidP="007C7BA5">
            <w:pPr>
              <w:rPr>
                <w:rFonts w:ascii="Times New Roman" w:hAnsi="Times New Roman" w:cs="Times New Roman"/>
                <w:szCs w:val="24"/>
              </w:rPr>
            </w:pPr>
            <w:r w:rsidRPr="000036B9">
              <w:rPr>
                <w:rFonts w:ascii="Times New Roman" w:hAnsi="Times New Roman" w:cs="Times New Roman" w:hint="eastAsia"/>
                <w:szCs w:val="21"/>
              </w:rPr>
              <w:lastRenderedPageBreak/>
              <w:t>名称</w:t>
            </w:r>
          </w:p>
        </w:tc>
        <w:tc>
          <w:tcPr>
            <w:tcW w:w="6804" w:type="dxa"/>
            <w:shd w:val="clear" w:color="auto" w:fill="auto"/>
          </w:tcPr>
          <w:p w14:paraId="0A96B2B3" w14:textId="26B821CF" w:rsidR="0035126E" w:rsidRPr="000036B9" w:rsidRDefault="00284C1C" w:rsidP="007C7BA5">
            <w:pPr>
              <w:rPr>
                <w:rFonts w:ascii="Times New Roman" w:hAnsi="Times New Roman" w:cs="Times New Roman"/>
                <w:szCs w:val="24"/>
              </w:rPr>
            </w:pPr>
            <w:r>
              <w:rPr>
                <w:rFonts w:ascii="Times New Roman" w:hAnsi="Times New Roman" w:cs="Times New Roman" w:hint="eastAsia"/>
                <w:szCs w:val="24"/>
              </w:rPr>
              <w:t>借阅</w:t>
            </w:r>
            <w:r w:rsidR="0035126E">
              <w:rPr>
                <w:rFonts w:ascii="Times New Roman" w:hAnsi="Times New Roman" w:cs="Times New Roman" w:hint="eastAsia"/>
                <w:szCs w:val="24"/>
              </w:rPr>
              <w:t>记录</w:t>
            </w:r>
          </w:p>
        </w:tc>
      </w:tr>
      <w:tr w:rsidR="0035126E" w:rsidRPr="000036B9" w14:paraId="0BC46448" w14:textId="77777777" w:rsidTr="007C7BA5">
        <w:tc>
          <w:tcPr>
            <w:tcW w:w="1413" w:type="dxa"/>
            <w:shd w:val="clear" w:color="auto" w:fill="auto"/>
          </w:tcPr>
          <w:p w14:paraId="351EA1EB" w14:textId="77777777" w:rsidR="0035126E" w:rsidRPr="000036B9" w:rsidRDefault="0035126E" w:rsidP="007C7BA5">
            <w:pPr>
              <w:rPr>
                <w:rFonts w:ascii="Times New Roman" w:hAnsi="Times New Roman" w:cs="Times New Roman"/>
                <w:szCs w:val="24"/>
              </w:rPr>
            </w:pPr>
            <w:r w:rsidRPr="000036B9">
              <w:rPr>
                <w:rFonts w:ascii="Times New Roman" w:hAnsi="Times New Roman" w:cs="Times New Roman" w:hint="eastAsia"/>
                <w:szCs w:val="21"/>
              </w:rPr>
              <w:t>含义</w:t>
            </w:r>
          </w:p>
        </w:tc>
        <w:tc>
          <w:tcPr>
            <w:tcW w:w="6804" w:type="dxa"/>
            <w:shd w:val="clear" w:color="auto" w:fill="auto"/>
          </w:tcPr>
          <w:p w14:paraId="733678C7" w14:textId="3D7F8FFF" w:rsidR="0035126E" w:rsidRPr="000036B9" w:rsidRDefault="00284C1C" w:rsidP="007C7BA5">
            <w:pPr>
              <w:rPr>
                <w:rFonts w:ascii="Times New Roman" w:hAnsi="Times New Roman" w:cs="Times New Roman"/>
                <w:szCs w:val="24"/>
              </w:rPr>
            </w:pPr>
            <w:r>
              <w:rPr>
                <w:rFonts w:ascii="Times New Roman" w:hAnsi="Times New Roman" w:cs="Times New Roman" w:hint="eastAsia"/>
                <w:szCs w:val="24"/>
              </w:rPr>
              <w:t>书籍借阅</w:t>
            </w:r>
            <w:r w:rsidR="0035126E">
              <w:rPr>
                <w:rFonts w:ascii="Times New Roman" w:hAnsi="Times New Roman" w:cs="Times New Roman" w:hint="eastAsia"/>
                <w:szCs w:val="24"/>
              </w:rPr>
              <w:t>信息</w:t>
            </w:r>
          </w:p>
        </w:tc>
      </w:tr>
      <w:tr w:rsidR="00284C1C" w:rsidRPr="000036B9" w14:paraId="2D258741" w14:textId="77777777" w:rsidTr="00A251D4">
        <w:tc>
          <w:tcPr>
            <w:tcW w:w="1413" w:type="dxa"/>
            <w:shd w:val="clear" w:color="auto" w:fill="auto"/>
          </w:tcPr>
          <w:p w14:paraId="0847C68C" w14:textId="77777777" w:rsidR="00284C1C" w:rsidRPr="000036B9" w:rsidRDefault="00284C1C" w:rsidP="00284C1C">
            <w:pPr>
              <w:rPr>
                <w:rFonts w:ascii="Times New Roman" w:hAnsi="Times New Roman" w:cs="Times New Roman"/>
                <w:szCs w:val="24"/>
              </w:rPr>
            </w:pPr>
            <w:r w:rsidRPr="000036B9">
              <w:rPr>
                <w:rFonts w:ascii="Times New Roman" w:hAnsi="Times New Roman" w:cs="Times New Roman" w:hint="eastAsia"/>
                <w:szCs w:val="24"/>
              </w:rPr>
              <w:t>组成</w:t>
            </w:r>
          </w:p>
        </w:tc>
        <w:tc>
          <w:tcPr>
            <w:tcW w:w="6804" w:type="dxa"/>
            <w:shd w:val="clear" w:color="auto" w:fill="auto"/>
            <w:vAlign w:val="center"/>
          </w:tcPr>
          <w:p w14:paraId="449898AA" w14:textId="097DC303" w:rsidR="00284C1C" w:rsidRPr="000036B9" w:rsidRDefault="00284C1C" w:rsidP="00284C1C">
            <w:pPr>
              <w:rPr>
                <w:rFonts w:ascii="Times New Roman" w:hAnsi="Times New Roman" w:cs="Times New Roman"/>
                <w:szCs w:val="24"/>
              </w:rPr>
            </w:pPr>
            <w:r>
              <w:rPr>
                <w:rFonts w:ascii="Times New Roman" w:hAnsi="Times New Roman" w:cs="Times New Roman" w:hint="eastAsia"/>
                <w:szCs w:val="21"/>
              </w:rPr>
              <w:t>I</w:t>
            </w:r>
            <w:r>
              <w:rPr>
                <w:rFonts w:ascii="Times New Roman" w:hAnsi="Times New Roman" w:cs="Times New Roman"/>
                <w:szCs w:val="21"/>
              </w:rPr>
              <w:t>D</w:t>
            </w:r>
            <w:r>
              <w:rPr>
                <w:rFonts w:ascii="Times New Roman" w:hAnsi="Times New Roman" w:cs="Times New Roman" w:hint="eastAsia"/>
                <w:szCs w:val="21"/>
              </w:rPr>
              <w:t>，学生姓名，书名，还书日期，借书日期，备注，已还</w:t>
            </w:r>
          </w:p>
        </w:tc>
      </w:tr>
      <w:tr w:rsidR="00284C1C" w:rsidRPr="000036B9" w14:paraId="08C951D5" w14:textId="77777777" w:rsidTr="007C7BA5">
        <w:tc>
          <w:tcPr>
            <w:tcW w:w="1413" w:type="dxa"/>
            <w:shd w:val="clear" w:color="auto" w:fill="auto"/>
          </w:tcPr>
          <w:p w14:paraId="13C285C2" w14:textId="77777777" w:rsidR="00284C1C" w:rsidRPr="000036B9" w:rsidRDefault="00284C1C" w:rsidP="00284C1C">
            <w:pPr>
              <w:rPr>
                <w:rFonts w:ascii="Times New Roman" w:hAnsi="Times New Roman" w:cs="Times New Roman"/>
                <w:szCs w:val="24"/>
              </w:rPr>
            </w:pPr>
            <w:r w:rsidRPr="000036B9">
              <w:rPr>
                <w:rFonts w:ascii="Times New Roman" w:hAnsi="Times New Roman" w:cs="Times New Roman" w:hint="eastAsia"/>
                <w:szCs w:val="24"/>
              </w:rPr>
              <w:t>关键字</w:t>
            </w:r>
          </w:p>
        </w:tc>
        <w:tc>
          <w:tcPr>
            <w:tcW w:w="6804" w:type="dxa"/>
            <w:shd w:val="clear" w:color="auto" w:fill="auto"/>
          </w:tcPr>
          <w:p w14:paraId="28921F59" w14:textId="1D9832B0" w:rsidR="00284C1C" w:rsidRPr="000036B9" w:rsidRDefault="00284C1C" w:rsidP="00284C1C">
            <w:pPr>
              <w:rPr>
                <w:rFonts w:ascii="Times New Roman" w:hAnsi="Times New Roman" w:cs="Times New Roman"/>
                <w:szCs w:val="24"/>
              </w:rPr>
            </w:pPr>
            <w:r>
              <w:rPr>
                <w:rFonts w:ascii="Times New Roman" w:hAnsi="Times New Roman" w:cs="Times New Roman" w:hint="eastAsia"/>
                <w:szCs w:val="21"/>
              </w:rPr>
              <w:t>I</w:t>
            </w:r>
            <w:r>
              <w:rPr>
                <w:rFonts w:ascii="Times New Roman" w:hAnsi="Times New Roman" w:cs="Times New Roman"/>
                <w:szCs w:val="21"/>
              </w:rPr>
              <w:t>D</w:t>
            </w:r>
          </w:p>
        </w:tc>
      </w:tr>
      <w:tr w:rsidR="00284C1C" w:rsidRPr="000036B9" w14:paraId="25B3713B" w14:textId="77777777" w:rsidTr="007C7BA5">
        <w:tc>
          <w:tcPr>
            <w:tcW w:w="1413" w:type="dxa"/>
            <w:shd w:val="clear" w:color="auto" w:fill="auto"/>
          </w:tcPr>
          <w:p w14:paraId="2E550A35" w14:textId="77777777" w:rsidR="00284C1C" w:rsidRPr="000036B9" w:rsidRDefault="00284C1C" w:rsidP="00284C1C">
            <w:pPr>
              <w:rPr>
                <w:rFonts w:ascii="Times New Roman" w:hAnsi="Times New Roman" w:cs="Times New Roman"/>
                <w:szCs w:val="24"/>
              </w:rPr>
            </w:pPr>
            <w:r w:rsidRPr="000036B9">
              <w:rPr>
                <w:rFonts w:ascii="Times New Roman" w:hAnsi="Times New Roman" w:cs="Times New Roman" w:hint="eastAsia"/>
                <w:szCs w:val="24"/>
              </w:rPr>
              <w:t>关联处理</w:t>
            </w:r>
          </w:p>
        </w:tc>
        <w:tc>
          <w:tcPr>
            <w:tcW w:w="6804" w:type="dxa"/>
            <w:shd w:val="clear" w:color="auto" w:fill="auto"/>
          </w:tcPr>
          <w:p w14:paraId="0F756514" w14:textId="1EE9E3C5" w:rsidR="00284C1C" w:rsidRPr="000036B9" w:rsidRDefault="00F77D64" w:rsidP="00284C1C">
            <w:pPr>
              <w:rPr>
                <w:rFonts w:ascii="Times New Roman" w:hAnsi="Times New Roman" w:cs="Times New Roman"/>
                <w:szCs w:val="24"/>
              </w:rPr>
            </w:pPr>
            <w:r>
              <w:rPr>
                <w:rFonts w:ascii="Times New Roman" w:hAnsi="Times New Roman" w:cs="Times New Roman" w:hint="eastAsia"/>
                <w:szCs w:val="24"/>
              </w:rPr>
              <w:t>查询借阅信息</w:t>
            </w:r>
          </w:p>
        </w:tc>
      </w:tr>
    </w:tbl>
    <w:p w14:paraId="4705F05F" w14:textId="580A5718" w:rsidR="0035126E" w:rsidRDefault="0035126E" w:rsidP="00F957BF">
      <w:r>
        <w:rPr>
          <w:rFonts w:hint="eastAsia"/>
        </w:rPr>
        <w:t>5</w:t>
      </w:r>
      <w:r>
        <w:rPr>
          <w:rFonts w:hint="eastAsia"/>
        </w:rPr>
        <w:t>）处理过程</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6662"/>
      </w:tblGrid>
      <w:tr w:rsidR="0035126E" w:rsidRPr="0035126E" w14:paraId="3E171E58" w14:textId="77777777" w:rsidTr="0035126E">
        <w:tc>
          <w:tcPr>
            <w:tcW w:w="1555" w:type="dxa"/>
            <w:shd w:val="clear" w:color="auto" w:fill="auto"/>
          </w:tcPr>
          <w:p w14:paraId="0F6BF594" w14:textId="77777777" w:rsidR="0035126E" w:rsidRPr="0035126E" w:rsidRDefault="0035126E" w:rsidP="0035126E">
            <w:pPr>
              <w:rPr>
                <w:rFonts w:ascii="Times New Roman" w:hAnsi="Times New Roman" w:cs="Times New Roman"/>
                <w:szCs w:val="24"/>
              </w:rPr>
            </w:pPr>
            <w:bookmarkStart w:id="17" w:name="_Hlk503040609"/>
            <w:r w:rsidRPr="0035126E">
              <w:rPr>
                <w:rFonts w:ascii="Times New Roman" w:hAnsi="Times New Roman" w:cs="Times New Roman" w:hint="eastAsia"/>
                <w:szCs w:val="21"/>
              </w:rPr>
              <w:t>名称</w:t>
            </w:r>
          </w:p>
        </w:tc>
        <w:tc>
          <w:tcPr>
            <w:tcW w:w="6662" w:type="dxa"/>
            <w:shd w:val="clear" w:color="auto" w:fill="auto"/>
          </w:tcPr>
          <w:p w14:paraId="3BB8DD85" w14:textId="4D159576" w:rsidR="0035126E" w:rsidRPr="0035126E" w:rsidRDefault="0035126E" w:rsidP="0035126E">
            <w:pPr>
              <w:rPr>
                <w:rFonts w:ascii="Times New Roman" w:hAnsi="Times New Roman" w:cs="Times New Roman"/>
                <w:szCs w:val="24"/>
              </w:rPr>
            </w:pPr>
            <w:bookmarkStart w:id="18" w:name="P1"/>
            <w:bookmarkEnd w:id="18"/>
            <w:r>
              <w:rPr>
                <w:rFonts w:ascii="Times New Roman" w:hAnsi="Times New Roman" w:cs="Times New Roman" w:hint="eastAsia"/>
                <w:szCs w:val="24"/>
              </w:rPr>
              <w:t>查询</w:t>
            </w:r>
            <w:r w:rsidR="00F77D64">
              <w:rPr>
                <w:rFonts w:ascii="Times New Roman" w:hAnsi="Times New Roman" w:cs="Times New Roman" w:hint="eastAsia"/>
                <w:szCs w:val="24"/>
              </w:rPr>
              <w:t>用户信息</w:t>
            </w:r>
          </w:p>
        </w:tc>
      </w:tr>
      <w:tr w:rsidR="0035126E" w:rsidRPr="0035126E" w14:paraId="5A76F511" w14:textId="77777777" w:rsidTr="0035126E">
        <w:tc>
          <w:tcPr>
            <w:tcW w:w="1555" w:type="dxa"/>
            <w:shd w:val="clear" w:color="auto" w:fill="auto"/>
          </w:tcPr>
          <w:p w14:paraId="17F3E672" w14:textId="77777777" w:rsidR="0035126E" w:rsidRPr="0035126E" w:rsidRDefault="0035126E" w:rsidP="0035126E">
            <w:pPr>
              <w:rPr>
                <w:rFonts w:ascii="Times New Roman" w:hAnsi="Times New Roman" w:cs="Times New Roman"/>
                <w:szCs w:val="24"/>
              </w:rPr>
            </w:pPr>
            <w:r w:rsidRPr="0035126E">
              <w:rPr>
                <w:rFonts w:ascii="Times New Roman" w:hAnsi="Times New Roman" w:cs="Times New Roman" w:hint="eastAsia"/>
                <w:szCs w:val="21"/>
              </w:rPr>
              <w:t>含义</w:t>
            </w:r>
          </w:p>
        </w:tc>
        <w:tc>
          <w:tcPr>
            <w:tcW w:w="6662" w:type="dxa"/>
            <w:shd w:val="clear" w:color="auto" w:fill="auto"/>
          </w:tcPr>
          <w:p w14:paraId="02DC5A0A" w14:textId="7FA5BAF0" w:rsidR="0035126E" w:rsidRPr="0035126E" w:rsidRDefault="0035126E" w:rsidP="0035126E">
            <w:pPr>
              <w:rPr>
                <w:rFonts w:ascii="Times New Roman" w:hAnsi="Times New Roman" w:cs="Times New Roman"/>
                <w:szCs w:val="24"/>
              </w:rPr>
            </w:pPr>
            <w:r>
              <w:rPr>
                <w:rFonts w:ascii="Times New Roman" w:hAnsi="Times New Roman" w:cs="Times New Roman" w:hint="eastAsia"/>
                <w:szCs w:val="24"/>
              </w:rPr>
              <w:t>查询</w:t>
            </w:r>
            <w:r w:rsidR="00F77D64">
              <w:rPr>
                <w:rFonts w:ascii="Times New Roman" w:hAnsi="Times New Roman" w:cs="Times New Roman" w:hint="eastAsia"/>
                <w:szCs w:val="24"/>
              </w:rPr>
              <w:t>系统中的用户信息</w:t>
            </w:r>
          </w:p>
        </w:tc>
      </w:tr>
      <w:tr w:rsidR="0035126E" w:rsidRPr="0035126E" w14:paraId="6582C8A2" w14:textId="77777777" w:rsidTr="0035126E">
        <w:tc>
          <w:tcPr>
            <w:tcW w:w="1555" w:type="dxa"/>
            <w:shd w:val="clear" w:color="auto" w:fill="auto"/>
          </w:tcPr>
          <w:p w14:paraId="20A4794D" w14:textId="77777777" w:rsidR="0035126E" w:rsidRPr="0035126E" w:rsidRDefault="0035126E" w:rsidP="0035126E">
            <w:pPr>
              <w:rPr>
                <w:rFonts w:ascii="Times New Roman" w:hAnsi="Times New Roman" w:cs="Times New Roman"/>
                <w:szCs w:val="24"/>
              </w:rPr>
            </w:pPr>
            <w:r w:rsidRPr="0035126E">
              <w:rPr>
                <w:rFonts w:ascii="Times New Roman" w:hAnsi="Times New Roman" w:cs="Times New Roman" w:hint="eastAsia"/>
                <w:szCs w:val="21"/>
              </w:rPr>
              <w:t>输入数据流</w:t>
            </w:r>
          </w:p>
        </w:tc>
        <w:tc>
          <w:tcPr>
            <w:tcW w:w="6662" w:type="dxa"/>
            <w:shd w:val="clear" w:color="auto" w:fill="auto"/>
          </w:tcPr>
          <w:p w14:paraId="60CE4D92" w14:textId="1894283A" w:rsidR="0035126E" w:rsidRPr="0035126E" w:rsidRDefault="00F77D64" w:rsidP="0035126E">
            <w:pPr>
              <w:rPr>
                <w:rFonts w:ascii="Times New Roman" w:hAnsi="Times New Roman" w:cs="Times New Roman"/>
                <w:szCs w:val="24"/>
              </w:rPr>
            </w:pPr>
            <w:r>
              <w:rPr>
                <w:rFonts w:ascii="Times New Roman" w:hAnsi="Times New Roman" w:cs="Times New Roman" w:hint="eastAsia"/>
                <w:szCs w:val="24"/>
              </w:rPr>
              <w:t>用户</w:t>
            </w:r>
            <w:r w:rsidR="0035126E">
              <w:rPr>
                <w:rFonts w:ascii="Times New Roman" w:hAnsi="Times New Roman" w:cs="Times New Roman" w:hint="eastAsia"/>
                <w:szCs w:val="24"/>
              </w:rPr>
              <w:t>信息</w:t>
            </w:r>
          </w:p>
        </w:tc>
      </w:tr>
      <w:tr w:rsidR="0035126E" w:rsidRPr="0035126E" w14:paraId="4E484F29" w14:textId="77777777" w:rsidTr="0035126E">
        <w:tc>
          <w:tcPr>
            <w:tcW w:w="1555" w:type="dxa"/>
            <w:shd w:val="clear" w:color="auto" w:fill="auto"/>
          </w:tcPr>
          <w:p w14:paraId="6557CC96" w14:textId="77777777" w:rsidR="0035126E" w:rsidRPr="0035126E" w:rsidRDefault="0035126E" w:rsidP="0035126E">
            <w:pPr>
              <w:rPr>
                <w:rFonts w:ascii="Times New Roman" w:hAnsi="Times New Roman" w:cs="Times New Roman"/>
                <w:szCs w:val="24"/>
              </w:rPr>
            </w:pPr>
            <w:r w:rsidRPr="0035126E">
              <w:rPr>
                <w:rFonts w:ascii="Times New Roman" w:hAnsi="Times New Roman" w:cs="Times New Roman" w:hint="eastAsia"/>
                <w:szCs w:val="24"/>
              </w:rPr>
              <w:t>处理</w:t>
            </w:r>
          </w:p>
        </w:tc>
        <w:tc>
          <w:tcPr>
            <w:tcW w:w="6662" w:type="dxa"/>
            <w:shd w:val="clear" w:color="auto" w:fill="auto"/>
          </w:tcPr>
          <w:p w14:paraId="7450793F" w14:textId="4869278E" w:rsidR="0035126E" w:rsidRPr="0035126E" w:rsidRDefault="005D16D8" w:rsidP="0035126E">
            <w:pPr>
              <w:rPr>
                <w:rFonts w:ascii="Times New Roman" w:hAnsi="Times New Roman" w:cs="Times New Roman"/>
                <w:szCs w:val="24"/>
              </w:rPr>
            </w:pPr>
            <w:r>
              <w:rPr>
                <w:rFonts w:ascii="Times New Roman" w:hAnsi="Times New Roman" w:cs="Times New Roman" w:hint="eastAsia"/>
                <w:szCs w:val="24"/>
              </w:rPr>
              <w:t>在数据库中查询所有的用户信息，显示到用户信息表格</w:t>
            </w:r>
          </w:p>
        </w:tc>
      </w:tr>
      <w:tr w:rsidR="0035126E" w:rsidRPr="0035126E" w14:paraId="235CBDE5" w14:textId="77777777" w:rsidTr="0035126E">
        <w:tc>
          <w:tcPr>
            <w:tcW w:w="1555" w:type="dxa"/>
            <w:shd w:val="clear" w:color="auto" w:fill="auto"/>
          </w:tcPr>
          <w:p w14:paraId="4711B9AD" w14:textId="77777777" w:rsidR="0035126E" w:rsidRPr="0035126E" w:rsidRDefault="0035126E" w:rsidP="0035126E">
            <w:pPr>
              <w:rPr>
                <w:rFonts w:ascii="Times New Roman" w:hAnsi="Times New Roman" w:cs="Times New Roman"/>
                <w:szCs w:val="24"/>
              </w:rPr>
            </w:pPr>
            <w:r w:rsidRPr="0035126E">
              <w:rPr>
                <w:rFonts w:ascii="Times New Roman" w:hAnsi="Times New Roman" w:cs="Times New Roman" w:hint="eastAsia"/>
                <w:szCs w:val="21"/>
              </w:rPr>
              <w:t>输出数据流</w:t>
            </w:r>
          </w:p>
        </w:tc>
        <w:tc>
          <w:tcPr>
            <w:tcW w:w="6662" w:type="dxa"/>
            <w:shd w:val="clear" w:color="auto" w:fill="auto"/>
          </w:tcPr>
          <w:p w14:paraId="0E0CFD43" w14:textId="435C4EC7" w:rsidR="0035126E" w:rsidRPr="0035126E" w:rsidRDefault="005D16D8" w:rsidP="0035126E">
            <w:pPr>
              <w:rPr>
                <w:rFonts w:ascii="Times New Roman" w:hAnsi="Times New Roman" w:cs="Times New Roman"/>
                <w:szCs w:val="24"/>
              </w:rPr>
            </w:pPr>
            <w:r>
              <w:rPr>
                <w:rFonts w:ascii="Times New Roman" w:hAnsi="Times New Roman" w:cs="Times New Roman" w:hint="eastAsia"/>
                <w:szCs w:val="24"/>
              </w:rPr>
              <w:t>用户信息表格</w:t>
            </w:r>
          </w:p>
        </w:tc>
      </w:tr>
      <w:bookmarkEnd w:id="17"/>
    </w:tbl>
    <w:p w14:paraId="1FBC21DE" w14:textId="248C5484" w:rsidR="0035126E" w:rsidRDefault="0035126E"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6662"/>
      </w:tblGrid>
      <w:tr w:rsidR="005D16D8" w:rsidRPr="0035126E" w14:paraId="4C7D2457" w14:textId="77777777" w:rsidTr="00A251D4">
        <w:tc>
          <w:tcPr>
            <w:tcW w:w="1555" w:type="dxa"/>
            <w:shd w:val="clear" w:color="auto" w:fill="auto"/>
          </w:tcPr>
          <w:p w14:paraId="54910AF6"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1"/>
              </w:rPr>
              <w:t>名称</w:t>
            </w:r>
          </w:p>
        </w:tc>
        <w:tc>
          <w:tcPr>
            <w:tcW w:w="6662" w:type="dxa"/>
            <w:shd w:val="clear" w:color="auto" w:fill="auto"/>
          </w:tcPr>
          <w:p w14:paraId="5B5E5203" w14:textId="0355CDB2" w:rsidR="005D16D8" w:rsidRPr="0035126E" w:rsidRDefault="005D16D8" w:rsidP="00A251D4">
            <w:pPr>
              <w:rPr>
                <w:rFonts w:ascii="Times New Roman" w:hAnsi="Times New Roman" w:cs="Times New Roman"/>
                <w:szCs w:val="24"/>
              </w:rPr>
            </w:pPr>
            <w:r>
              <w:rPr>
                <w:rFonts w:ascii="Times New Roman" w:hAnsi="Times New Roman" w:cs="Times New Roman" w:hint="eastAsia"/>
                <w:szCs w:val="24"/>
              </w:rPr>
              <w:t>查询书籍信息</w:t>
            </w:r>
          </w:p>
        </w:tc>
      </w:tr>
      <w:tr w:rsidR="005D16D8" w:rsidRPr="0035126E" w14:paraId="6B0EB28B" w14:textId="77777777" w:rsidTr="00A251D4">
        <w:tc>
          <w:tcPr>
            <w:tcW w:w="1555" w:type="dxa"/>
            <w:shd w:val="clear" w:color="auto" w:fill="auto"/>
          </w:tcPr>
          <w:p w14:paraId="77E802FB"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1"/>
              </w:rPr>
              <w:t>含义</w:t>
            </w:r>
          </w:p>
        </w:tc>
        <w:tc>
          <w:tcPr>
            <w:tcW w:w="6662" w:type="dxa"/>
            <w:shd w:val="clear" w:color="auto" w:fill="auto"/>
          </w:tcPr>
          <w:p w14:paraId="1AC74E2C" w14:textId="0BA78879" w:rsidR="005D16D8" w:rsidRPr="0035126E" w:rsidRDefault="005D16D8" w:rsidP="00A251D4">
            <w:pPr>
              <w:rPr>
                <w:rFonts w:ascii="Times New Roman" w:hAnsi="Times New Roman" w:cs="Times New Roman"/>
                <w:szCs w:val="24"/>
              </w:rPr>
            </w:pPr>
            <w:r>
              <w:rPr>
                <w:rFonts w:ascii="Times New Roman" w:hAnsi="Times New Roman" w:cs="Times New Roman" w:hint="eastAsia"/>
                <w:szCs w:val="24"/>
              </w:rPr>
              <w:t>查询系统中的书籍信息</w:t>
            </w:r>
          </w:p>
        </w:tc>
      </w:tr>
      <w:tr w:rsidR="005D16D8" w:rsidRPr="0035126E" w14:paraId="67D9C0E0" w14:textId="77777777" w:rsidTr="00A251D4">
        <w:tc>
          <w:tcPr>
            <w:tcW w:w="1555" w:type="dxa"/>
            <w:shd w:val="clear" w:color="auto" w:fill="auto"/>
          </w:tcPr>
          <w:p w14:paraId="2DE4600E"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1"/>
              </w:rPr>
              <w:t>输入数据流</w:t>
            </w:r>
          </w:p>
        </w:tc>
        <w:tc>
          <w:tcPr>
            <w:tcW w:w="6662" w:type="dxa"/>
            <w:shd w:val="clear" w:color="auto" w:fill="auto"/>
          </w:tcPr>
          <w:p w14:paraId="2D45BFBF" w14:textId="33099AC8" w:rsidR="005D16D8" w:rsidRPr="0035126E" w:rsidRDefault="005D16D8" w:rsidP="00A251D4">
            <w:pPr>
              <w:rPr>
                <w:rFonts w:ascii="Times New Roman" w:hAnsi="Times New Roman" w:cs="Times New Roman"/>
                <w:szCs w:val="24"/>
              </w:rPr>
            </w:pPr>
            <w:r>
              <w:rPr>
                <w:rFonts w:ascii="Times New Roman" w:hAnsi="Times New Roman" w:cs="Times New Roman" w:hint="eastAsia"/>
                <w:szCs w:val="24"/>
              </w:rPr>
              <w:t>书籍信息</w:t>
            </w:r>
          </w:p>
        </w:tc>
      </w:tr>
      <w:tr w:rsidR="005D16D8" w:rsidRPr="0035126E" w14:paraId="197B7EBA" w14:textId="77777777" w:rsidTr="00A251D4">
        <w:tc>
          <w:tcPr>
            <w:tcW w:w="1555" w:type="dxa"/>
            <w:shd w:val="clear" w:color="auto" w:fill="auto"/>
          </w:tcPr>
          <w:p w14:paraId="27C93DF3"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4"/>
              </w:rPr>
              <w:t>处理</w:t>
            </w:r>
          </w:p>
        </w:tc>
        <w:tc>
          <w:tcPr>
            <w:tcW w:w="6662" w:type="dxa"/>
            <w:shd w:val="clear" w:color="auto" w:fill="auto"/>
          </w:tcPr>
          <w:p w14:paraId="6E5A4E51" w14:textId="37BE834B" w:rsidR="005D16D8" w:rsidRPr="0035126E" w:rsidRDefault="005D16D8" w:rsidP="00A251D4">
            <w:pPr>
              <w:rPr>
                <w:rFonts w:ascii="Times New Roman" w:hAnsi="Times New Roman" w:cs="Times New Roman"/>
                <w:szCs w:val="24"/>
              </w:rPr>
            </w:pPr>
            <w:r>
              <w:rPr>
                <w:rFonts w:ascii="Times New Roman" w:hAnsi="Times New Roman" w:cs="Times New Roman" w:hint="eastAsia"/>
                <w:szCs w:val="24"/>
              </w:rPr>
              <w:t>在数据库中查询所有的书籍信息，显示到书籍信息表格</w:t>
            </w:r>
          </w:p>
        </w:tc>
      </w:tr>
      <w:tr w:rsidR="005D16D8" w:rsidRPr="0035126E" w14:paraId="66DB1B6C" w14:textId="77777777" w:rsidTr="00A251D4">
        <w:tc>
          <w:tcPr>
            <w:tcW w:w="1555" w:type="dxa"/>
            <w:shd w:val="clear" w:color="auto" w:fill="auto"/>
          </w:tcPr>
          <w:p w14:paraId="31B95E71"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1"/>
              </w:rPr>
              <w:t>输出数据流</w:t>
            </w:r>
          </w:p>
        </w:tc>
        <w:tc>
          <w:tcPr>
            <w:tcW w:w="6662" w:type="dxa"/>
            <w:shd w:val="clear" w:color="auto" w:fill="auto"/>
          </w:tcPr>
          <w:p w14:paraId="2F68E9B9" w14:textId="33C11229" w:rsidR="005D16D8" w:rsidRPr="0035126E" w:rsidRDefault="005D16D8" w:rsidP="00A251D4">
            <w:pPr>
              <w:rPr>
                <w:rFonts w:ascii="Times New Roman" w:hAnsi="Times New Roman" w:cs="Times New Roman"/>
                <w:szCs w:val="24"/>
              </w:rPr>
            </w:pPr>
            <w:r>
              <w:rPr>
                <w:rFonts w:ascii="Times New Roman" w:hAnsi="Times New Roman" w:cs="Times New Roman" w:hint="eastAsia"/>
                <w:szCs w:val="24"/>
              </w:rPr>
              <w:t>书籍信息表格</w:t>
            </w:r>
          </w:p>
        </w:tc>
      </w:tr>
    </w:tbl>
    <w:p w14:paraId="75755D19" w14:textId="10E290E7" w:rsidR="005D16D8" w:rsidRDefault="005D16D8"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6662"/>
      </w:tblGrid>
      <w:tr w:rsidR="005D16D8" w:rsidRPr="0035126E" w14:paraId="636C11FD" w14:textId="77777777" w:rsidTr="00A251D4">
        <w:tc>
          <w:tcPr>
            <w:tcW w:w="1555" w:type="dxa"/>
            <w:shd w:val="clear" w:color="auto" w:fill="auto"/>
          </w:tcPr>
          <w:p w14:paraId="10D35D56"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1"/>
              </w:rPr>
              <w:t>名称</w:t>
            </w:r>
          </w:p>
        </w:tc>
        <w:tc>
          <w:tcPr>
            <w:tcW w:w="6662" w:type="dxa"/>
            <w:shd w:val="clear" w:color="auto" w:fill="auto"/>
          </w:tcPr>
          <w:p w14:paraId="17B059A7" w14:textId="4A3D28ED" w:rsidR="005D16D8" w:rsidRPr="0035126E" w:rsidRDefault="005D16D8" w:rsidP="00A251D4">
            <w:pPr>
              <w:rPr>
                <w:rFonts w:ascii="Times New Roman" w:hAnsi="Times New Roman" w:cs="Times New Roman"/>
                <w:szCs w:val="24"/>
              </w:rPr>
            </w:pPr>
            <w:r>
              <w:rPr>
                <w:rFonts w:ascii="Times New Roman" w:hAnsi="Times New Roman" w:cs="Times New Roman" w:hint="eastAsia"/>
                <w:szCs w:val="24"/>
              </w:rPr>
              <w:t>查询借阅信息</w:t>
            </w:r>
          </w:p>
        </w:tc>
      </w:tr>
      <w:tr w:rsidR="005D16D8" w:rsidRPr="0035126E" w14:paraId="67F15707" w14:textId="77777777" w:rsidTr="00A251D4">
        <w:tc>
          <w:tcPr>
            <w:tcW w:w="1555" w:type="dxa"/>
            <w:shd w:val="clear" w:color="auto" w:fill="auto"/>
          </w:tcPr>
          <w:p w14:paraId="43FB0B33"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1"/>
              </w:rPr>
              <w:t>含义</w:t>
            </w:r>
          </w:p>
        </w:tc>
        <w:tc>
          <w:tcPr>
            <w:tcW w:w="6662" w:type="dxa"/>
            <w:shd w:val="clear" w:color="auto" w:fill="auto"/>
          </w:tcPr>
          <w:p w14:paraId="10E979C6" w14:textId="2EC79025" w:rsidR="005D16D8" w:rsidRPr="0035126E" w:rsidRDefault="005D16D8" w:rsidP="00A251D4">
            <w:pPr>
              <w:rPr>
                <w:rFonts w:ascii="Times New Roman" w:hAnsi="Times New Roman" w:cs="Times New Roman"/>
                <w:szCs w:val="24"/>
              </w:rPr>
            </w:pPr>
            <w:r>
              <w:rPr>
                <w:rFonts w:ascii="Times New Roman" w:hAnsi="Times New Roman" w:cs="Times New Roman" w:hint="eastAsia"/>
                <w:szCs w:val="24"/>
              </w:rPr>
              <w:t>查询系统中的书籍借阅信息</w:t>
            </w:r>
          </w:p>
        </w:tc>
      </w:tr>
      <w:tr w:rsidR="005D16D8" w:rsidRPr="0035126E" w14:paraId="4CFC18BA" w14:textId="77777777" w:rsidTr="00A251D4">
        <w:tc>
          <w:tcPr>
            <w:tcW w:w="1555" w:type="dxa"/>
            <w:shd w:val="clear" w:color="auto" w:fill="auto"/>
          </w:tcPr>
          <w:p w14:paraId="30A486EE"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1"/>
              </w:rPr>
              <w:t>输入数据流</w:t>
            </w:r>
          </w:p>
        </w:tc>
        <w:tc>
          <w:tcPr>
            <w:tcW w:w="6662" w:type="dxa"/>
            <w:shd w:val="clear" w:color="auto" w:fill="auto"/>
          </w:tcPr>
          <w:p w14:paraId="32D914B4" w14:textId="0A42CE86" w:rsidR="005D16D8" w:rsidRPr="0035126E" w:rsidRDefault="005D16D8" w:rsidP="00A251D4">
            <w:pPr>
              <w:rPr>
                <w:rFonts w:ascii="Times New Roman" w:hAnsi="Times New Roman" w:cs="Times New Roman"/>
                <w:szCs w:val="24"/>
              </w:rPr>
            </w:pPr>
            <w:r>
              <w:rPr>
                <w:rFonts w:ascii="Times New Roman" w:hAnsi="Times New Roman" w:cs="Times New Roman" w:hint="eastAsia"/>
                <w:szCs w:val="24"/>
              </w:rPr>
              <w:t>借阅信息，学生名字，</w:t>
            </w:r>
            <w:r w:rsidR="002603C0">
              <w:rPr>
                <w:rFonts w:ascii="Times New Roman" w:hAnsi="Times New Roman" w:cs="Times New Roman" w:hint="eastAsia"/>
                <w:szCs w:val="24"/>
              </w:rPr>
              <w:t>书名</w:t>
            </w:r>
          </w:p>
        </w:tc>
      </w:tr>
      <w:tr w:rsidR="005D16D8" w:rsidRPr="0035126E" w14:paraId="74D70BE1" w14:textId="77777777" w:rsidTr="00A251D4">
        <w:tc>
          <w:tcPr>
            <w:tcW w:w="1555" w:type="dxa"/>
            <w:shd w:val="clear" w:color="auto" w:fill="auto"/>
          </w:tcPr>
          <w:p w14:paraId="7E4D8184"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4"/>
              </w:rPr>
              <w:t>处理</w:t>
            </w:r>
          </w:p>
        </w:tc>
        <w:tc>
          <w:tcPr>
            <w:tcW w:w="6662" w:type="dxa"/>
            <w:shd w:val="clear" w:color="auto" w:fill="auto"/>
          </w:tcPr>
          <w:p w14:paraId="7E6E9F02" w14:textId="7C51506D" w:rsidR="005D16D8" w:rsidRPr="0035126E" w:rsidRDefault="005D16D8" w:rsidP="00A251D4">
            <w:pPr>
              <w:rPr>
                <w:rFonts w:ascii="Times New Roman" w:hAnsi="Times New Roman" w:cs="Times New Roman"/>
                <w:szCs w:val="24"/>
              </w:rPr>
            </w:pPr>
            <w:r>
              <w:rPr>
                <w:rFonts w:ascii="Times New Roman" w:hAnsi="Times New Roman" w:cs="Times New Roman" w:hint="eastAsia"/>
                <w:szCs w:val="24"/>
              </w:rPr>
              <w:t>在数据库中查询所有的借阅信息，显示到书籍借阅信息表格</w:t>
            </w:r>
          </w:p>
        </w:tc>
      </w:tr>
      <w:tr w:rsidR="005D16D8" w:rsidRPr="0035126E" w14:paraId="282CDA23" w14:textId="77777777" w:rsidTr="00A251D4">
        <w:tc>
          <w:tcPr>
            <w:tcW w:w="1555" w:type="dxa"/>
            <w:shd w:val="clear" w:color="auto" w:fill="auto"/>
          </w:tcPr>
          <w:p w14:paraId="78EFB630" w14:textId="77777777" w:rsidR="005D16D8" w:rsidRPr="0035126E" w:rsidRDefault="005D16D8" w:rsidP="00A251D4">
            <w:pPr>
              <w:rPr>
                <w:rFonts w:ascii="Times New Roman" w:hAnsi="Times New Roman" w:cs="Times New Roman"/>
                <w:szCs w:val="24"/>
              </w:rPr>
            </w:pPr>
            <w:r w:rsidRPr="0035126E">
              <w:rPr>
                <w:rFonts w:ascii="Times New Roman" w:hAnsi="Times New Roman" w:cs="Times New Roman" w:hint="eastAsia"/>
                <w:szCs w:val="21"/>
              </w:rPr>
              <w:t>输出数据流</w:t>
            </w:r>
          </w:p>
        </w:tc>
        <w:tc>
          <w:tcPr>
            <w:tcW w:w="6662" w:type="dxa"/>
            <w:shd w:val="clear" w:color="auto" w:fill="auto"/>
          </w:tcPr>
          <w:p w14:paraId="1F2D4E98" w14:textId="0F4D31DC" w:rsidR="005D16D8" w:rsidRPr="0035126E" w:rsidRDefault="002603C0" w:rsidP="00A251D4">
            <w:pPr>
              <w:rPr>
                <w:rFonts w:ascii="Times New Roman" w:hAnsi="Times New Roman" w:cs="Times New Roman"/>
                <w:szCs w:val="24"/>
              </w:rPr>
            </w:pPr>
            <w:r>
              <w:rPr>
                <w:rFonts w:ascii="Times New Roman" w:hAnsi="Times New Roman" w:cs="Times New Roman" w:hint="eastAsia"/>
                <w:szCs w:val="24"/>
              </w:rPr>
              <w:t>书籍借阅</w:t>
            </w:r>
            <w:r w:rsidR="005D16D8">
              <w:rPr>
                <w:rFonts w:ascii="Times New Roman" w:hAnsi="Times New Roman" w:cs="Times New Roman" w:hint="eastAsia"/>
                <w:szCs w:val="24"/>
              </w:rPr>
              <w:t>信息表格</w:t>
            </w:r>
          </w:p>
        </w:tc>
      </w:tr>
    </w:tbl>
    <w:p w14:paraId="0FDEED60" w14:textId="77777777" w:rsidR="005D16D8" w:rsidRDefault="005D16D8"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6662"/>
      </w:tblGrid>
      <w:tr w:rsidR="0035126E" w:rsidRPr="0035126E" w14:paraId="36A8FEFF" w14:textId="77777777" w:rsidTr="007C7BA5">
        <w:tc>
          <w:tcPr>
            <w:tcW w:w="1555" w:type="dxa"/>
            <w:shd w:val="clear" w:color="auto" w:fill="auto"/>
          </w:tcPr>
          <w:p w14:paraId="40FDA079" w14:textId="77777777" w:rsidR="0035126E" w:rsidRPr="0035126E" w:rsidRDefault="0035126E" w:rsidP="007C7BA5">
            <w:pPr>
              <w:rPr>
                <w:rFonts w:ascii="Times New Roman" w:hAnsi="Times New Roman" w:cs="Times New Roman"/>
                <w:szCs w:val="24"/>
              </w:rPr>
            </w:pPr>
            <w:bookmarkStart w:id="19" w:name="_Hlk503040784"/>
            <w:r w:rsidRPr="0035126E">
              <w:rPr>
                <w:rFonts w:ascii="Times New Roman" w:hAnsi="Times New Roman" w:cs="Times New Roman" w:hint="eastAsia"/>
                <w:szCs w:val="21"/>
              </w:rPr>
              <w:t>名称</w:t>
            </w:r>
          </w:p>
        </w:tc>
        <w:tc>
          <w:tcPr>
            <w:tcW w:w="6662" w:type="dxa"/>
            <w:shd w:val="clear" w:color="auto" w:fill="auto"/>
          </w:tcPr>
          <w:p w14:paraId="5D022742" w14:textId="07BE0E06" w:rsidR="0035126E" w:rsidRPr="0035126E" w:rsidRDefault="002603C0" w:rsidP="007C7BA5">
            <w:pPr>
              <w:rPr>
                <w:rFonts w:ascii="Times New Roman" w:hAnsi="Times New Roman" w:cs="Times New Roman"/>
                <w:szCs w:val="24"/>
              </w:rPr>
            </w:pPr>
            <w:r>
              <w:rPr>
                <w:rFonts w:ascii="Times New Roman" w:hAnsi="Times New Roman" w:cs="Times New Roman" w:hint="eastAsia"/>
                <w:szCs w:val="24"/>
              </w:rPr>
              <w:t>书籍出借</w:t>
            </w:r>
          </w:p>
        </w:tc>
      </w:tr>
      <w:tr w:rsidR="0035126E" w:rsidRPr="0035126E" w14:paraId="5DDCCBB3" w14:textId="77777777" w:rsidTr="007C7BA5">
        <w:tc>
          <w:tcPr>
            <w:tcW w:w="1555" w:type="dxa"/>
            <w:shd w:val="clear" w:color="auto" w:fill="auto"/>
          </w:tcPr>
          <w:p w14:paraId="0C4B4552" w14:textId="77777777" w:rsidR="0035126E" w:rsidRPr="0035126E" w:rsidRDefault="0035126E" w:rsidP="007C7BA5">
            <w:pPr>
              <w:rPr>
                <w:rFonts w:ascii="Times New Roman" w:hAnsi="Times New Roman" w:cs="Times New Roman"/>
                <w:szCs w:val="24"/>
              </w:rPr>
            </w:pPr>
            <w:r w:rsidRPr="0035126E">
              <w:rPr>
                <w:rFonts w:ascii="Times New Roman" w:hAnsi="Times New Roman" w:cs="Times New Roman" w:hint="eastAsia"/>
                <w:szCs w:val="21"/>
              </w:rPr>
              <w:t>含义</w:t>
            </w:r>
          </w:p>
        </w:tc>
        <w:tc>
          <w:tcPr>
            <w:tcW w:w="6662" w:type="dxa"/>
            <w:shd w:val="clear" w:color="auto" w:fill="auto"/>
          </w:tcPr>
          <w:p w14:paraId="3EAF159C" w14:textId="77EB36C1" w:rsidR="0035126E" w:rsidRPr="0035126E" w:rsidRDefault="002603C0" w:rsidP="007C7BA5">
            <w:pPr>
              <w:rPr>
                <w:rFonts w:ascii="Times New Roman" w:hAnsi="Times New Roman" w:cs="Times New Roman"/>
                <w:szCs w:val="24"/>
              </w:rPr>
            </w:pPr>
            <w:r>
              <w:rPr>
                <w:rFonts w:ascii="Times New Roman" w:hAnsi="Times New Roman" w:cs="Times New Roman" w:hint="eastAsia"/>
                <w:szCs w:val="24"/>
              </w:rPr>
              <w:t>书籍出借</w:t>
            </w:r>
          </w:p>
        </w:tc>
      </w:tr>
      <w:tr w:rsidR="002603C0" w:rsidRPr="0035126E" w14:paraId="100EC287" w14:textId="77777777" w:rsidTr="007C7BA5">
        <w:tc>
          <w:tcPr>
            <w:tcW w:w="1555" w:type="dxa"/>
            <w:shd w:val="clear" w:color="auto" w:fill="auto"/>
          </w:tcPr>
          <w:p w14:paraId="7A7F7D8C" w14:textId="77777777" w:rsidR="002603C0" w:rsidRPr="0035126E" w:rsidRDefault="002603C0" w:rsidP="002603C0">
            <w:pPr>
              <w:rPr>
                <w:rFonts w:ascii="Times New Roman" w:hAnsi="Times New Roman" w:cs="Times New Roman"/>
                <w:szCs w:val="24"/>
              </w:rPr>
            </w:pPr>
            <w:r w:rsidRPr="0035126E">
              <w:rPr>
                <w:rFonts w:ascii="Times New Roman" w:hAnsi="Times New Roman" w:cs="Times New Roman" w:hint="eastAsia"/>
                <w:szCs w:val="21"/>
              </w:rPr>
              <w:t>输入数据流</w:t>
            </w:r>
          </w:p>
        </w:tc>
        <w:tc>
          <w:tcPr>
            <w:tcW w:w="6662" w:type="dxa"/>
            <w:shd w:val="clear" w:color="auto" w:fill="auto"/>
          </w:tcPr>
          <w:p w14:paraId="080056CE" w14:textId="6E319811" w:rsidR="002603C0" w:rsidRPr="0035126E" w:rsidRDefault="002603C0" w:rsidP="002603C0">
            <w:pPr>
              <w:rPr>
                <w:rFonts w:ascii="Times New Roman" w:hAnsi="Times New Roman" w:cs="Times New Roman"/>
                <w:szCs w:val="24"/>
              </w:rPr>
            </w:pPr>
            <w:r>
              <w:rPr>
                <w:rFonts w:ascii="Times New Roman" w:hAnsi="Times New Roman" w:cs="Times New Roman" w:hint="eastAsia"/>
                <w:szCs w:val="21"/>
              </w:rPr>
              <w:t>I</w:t>
            </w:r>
            <w:r>
              <w:rPr>
                <w:rFonts w:ascii="Times New Roman" w:hAnsi="Times New Roman" w:cs="Times New Roman"/>
                <w:szCs w:val="21"/>
              </w:rPr>
              <w:t>D</w:t>
            </w:r>
            <w:r>
              <w:rPr>
                <w:rFonts w:ascii="Times New Roman" w:hAnsi="Times New Roman" w:cs="Times New Roman" w:hint="eastAsia"/>
                <w:szCs w:val="21"/>
              </w:rPr>
              <w:t>，学生姓名，书名，还书日期，借书日期，备注，已还</w:t>
            </w:r>
          </w:p>
        </w:tc>
      </w:tr>
      <w:tr w:rsidR="002603C0" w:rsidRPr="0035126E" w14:paraId="4C4C27DA" w14:textId="77777777" w:rsidTr="007C7BA5">
        <w:tc>
          <w:tcPr>
            <w:tcW w:w="1555" w:type="dxa"/>
            <w:shd w:val="clear" w:color="auto" w:fill="auto"/>
          </w:tcPr>
          <w:p w14:paraId="21497688" w14:textId="77777777" w:rsidR="002603C0" w:rsidRPr="0035126E" w:rsidRDefault="002603C0" w:rsidP="002603C0">
            <w:pPr>
              <w:rPr>
                <w:rFonts w:ascii="Times New Roman" w:hAnsi="Times New Roman" w:cs="Times New Roman"/>
                <w:szCs w:val="24"/>
              </w:rPr>
            </w:pPr>
            <w:r w:rsidRPr="0035126E">
              <w:rPr>
                <w:rFonts w:ascii="Times New Roman" w:hAnsi="Times New Roman" w:cs="Times New Roman" w:hint="eastAsia"/>
                <w:szCs w:val="24"/>
              </w:rPr>
              <w:t>处理</w:t>
            </w:r>
          </w:p>
        </w:tc>
        <w:tc>
          <w:tcPr>
            <w:tcW w:w="6662" w:type="dxa"/>
            <w:shd w:val="clear" w:color="auto" w:fill="auto"/>
          </w:tcPr>
          <w:p w14:paraId="1A550FCF" w14:textId="4492EEEA" w:rsidR="002603C0" w:rsidRPr="0035126E" w:rsidRDefault="002603C0" w:rsidP="002603C0">
            <w:pPr>
              <w:rPr>
                <w:rFonts w:ascii="Times New Roman" w:hAnsi="Times New Roman" w:cs="Times New Roman"/>
                <w:szCs w:val="24"/>
              </w:rPr>
            </w:pPr>
            <w:r>
              <w:rPr>
                <w:rFonts w:ascii="Times New Roman" w:hAnsi="Times New Roman" w:cs="Times New Roman" w:hint="eastAsia"/>
                <w:szCs w:val="24"/>
              </w:rPr>
              <w:t>将输入信息整理汇总到书籍借阅记录中</w:t>
            </w:r>
          </w:p>
        </w:tc>
      </w:tr>
      <w:tr w:rsidR="002603C0" w:rsidRPr="0035126E" w14:paraId="492C43A3" w14:textId="77777777" w:rsidTr="007C7BA5">
        <w:tc>
          <w:tcPr>
            <w:tcW w:w="1555" w:type="dxa"/>
            <w:shd w:val="clear" w:color="auto" w:fill="auto"/>
          </w:tcPr>
          <w:p w14:paraId="20A1C41E" w14:textId="77777777" w:rsidR="002603C0" w:rsidRPr="0035126E" w:rsidRDefault="002603C0" w:rsidP="002603C0">
            <w:pPr>
              <w:rPr>
                <w:rFonts w:ascii="Times New Roman" w:hAnsi="Times New Roman" w:cs="Times New Roman"/>
                <w:szCs w:val="24"/>
              </w:rPr>
            </w:pPr>
            <w:r w:rsidRPr="0035126E">
              <w:rPr>
                <w:rFonts w:ascii="Times New Roman" w:hAnsi="Times New Roman" w:cs="Times New Roman" w:hint="eastAsia"/>
                <w:szCs w:val="21"/>
              </w:rPr>
              <w:t>输出数据流</w:t>
            </w:r>
          </w:p>
        </w:tc>
        <w:tc>
          <w:tcPr>
            <w:tcW w:w="6662" w:type="dxa"/>
            <w:shd w:val="clear" w:color="auto" w:fill="auto"/>
          </w:tcPr>
          <w:p w14:paraId="78ED7847" w14:textId="5E8E07CC" w:rsidR="002603C0" w:rsidRPr="0035126E" w:rsidRDefault="002603C0" w:rsidP="002603C0">
            <w:pPr>
              <w:rPr>
                <w:rFonts w:ascii="Times New Roman" w:hAnsi="Times New Roman" w:cs="Times New Roman"/>
                <w:szCs w:val="24"/>
              </w:rPr>
            </w:pPr>
            <w:r>
              <w:rPr>
                <w:rFonts w:ascii="Times New Roman" w:hAnsi="Times New Roman" w:cs="Times New Roman" w:hint="eastAsia"/>
                <w:szCs w:val="24"/>
              </w:rPr>
              <w:t>书籍借阅记录</w:t>
            </w:r>
          </w:p>
        </w:tc>
      </w:tr>
      <w:bookmarkEnd w:id="19"/>
    </w:tbl>
    <w:p w14:paraId="14EC5026" w14:textId="7BE9E522" w:rsidR="0035126E" w:rsidRDefault="0035126E" w:rsidP="00F957BF"/>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6662"/>
      </w:tblGrid>
      <w:tr w:rsidR="002603C0" w:rsidRPr="0035126E" w14:paraId="68E6253A" w14:textId="77777777" w:rsidTr="00A251D4">
        <w:tc>
          <w:tcPr>
            <w:tcW w:w="1555" w:type="dxa"/>
            <w:shd w:val="clear" w:color="auto" w:fill="auto"/>
          </w:tcPr>
          <w:p w14:paraId="3C57CA4A" w14:textId="77777777" w:rsidR="002603C0" w:rsidRPr="0035126E" w:rsidRDefault="002603C0" w:rsidP="00A251D4">
            <w:pPr>
              <w:rPr>
                <w:rFonts w:ascii="Times New Roman" w:hAnsi="Times New Roman" w:cs="Times New Roman"/>
                <w:szCs w:val="24"/>
              </w:rPr>
            </w:pPr>
            <w:r w:rsidRPr="0035126E">
              <w:rPr>
                <w:rFonts w:ascii="Times New Roman" w:hAnsi="Times New Roman" w:cs="Times New Roman" w:hint="eastAsia"/>
                <w:szCs w:val="21"/>
              </w:rPr>
              <w:t>名称</w:t>
            </w:r>
          </w:p>
        </w:tc>
        <w:tc>
          <w:tcPr>
            <w:tcW w:w="6662" w:type="dxa"/>
            <w:shd w:val="clear" w:color="auto" w:fill="auto"/>
          </w:tcPr>
          <w:p w14:paraId="0EF85BCB" w14:textId="185657D9" w:rsidR="002603C0" w:rsidRPr="0035126E" w:rsidRDefault="002603C0" w:rsidP="00A251D4">
            <w:pPr>
              <w:rPr>
                <w:rFonts w:ascii="Times New Roman" w:hAnsi="Times New Roman" w:cs="Times New Roman"/>
                <w:szCs w:val="24"/>
              </w:rPr>
            </w:pPr>
            <w:r>
              <w:rPr>
                <w:rFonts w:ascii="Times New Roman" w:hAnsi="Times New Roman" w:cs="Times New Roman" w:hint="eastAsia"/>
                <w:szCs w:val="24"/>
              </w:rPr>
              <w:t>书籍归还</w:t>
            </w:r>
          </w:p>
        </w:tc>
      </w:tr>
      <w:tr w:rsidR="002603C0" w:rsidRPr="0035126E" w14:paraId="6FFE1261" w14:textId="77777777" w:rsidTr="00A251D4">
        <w:tc>
          <w:tcPr>
            <w:tcW w:w="1555" w:type="dxa"/>
            <w:shd w:val="clear" w:color="auto" w:fill="auto"/>
          </w:tcPr>
          <w:p w14:paraId="602F21E5" w14:textId="77777777" w:rsidR="002603C0" w:rsidRPr="0035126E" w:rsidRDefault="002603C0" w:rsidP="00A251D4">
            <w:pPr>
              <w:rPr>
                <w:rFonts w:ascii="Times New Roman" w:hAnsi="Times New Roman" w:cs="Times New Roman"/>
                <w:szCs w:val="24"/>
              </w:rPr>
            </w:pPr>
            <w:r w:rsidRPr="0035126E">
              <w:rPr>
                <w:rFonts w:ascii="Times New Roman" w:hAnsi="Times New Roman" w:cs="Times New Roman" w:hint="eastAsia"/>
                <w:szCs w:val="21"/>
              </w:rPr>
              <w:t>含义</w:t>
            </w:r>
          </w:p>
        </w:tc>
        <w:tc>
          <w:tcPr>
            <w:tcW w:w="6662" w:type="dxa"/>
            <w:shd w:val="clear" w:color="auto" w:fill="auto"/>
          </w:tcPr>
          <w:p w14:paraId="0B3449C0" w14:textId="66C5C8F3" w:rsidR="002603C0" w:rsidRPr="0035126E" w:rsidRDefault="002603C0" w:rsidP="00A251D4">
            <w:pPr>
              <w:rPr>
                <w:rFonts w:ascii="Times New Roman" w:hAnsi="Times New Roman" w:cs="Times New Roman"/>
                <w:szCs w:val="24"/>
              </w:rPr>
            </w:pPr>
            <w:r>
              <w:rPr>
                <w:rFonts w:ascii="Times New Roman" w:hAnsi="Times New Roman" w:cs="Times New Roman" w:hint="eastAsia"/>
                <w:szCs w:val="24"/>
              </w:rPr>
              <w:t>书籍归还</w:t>
            </w:r>
          </w:p>
        </w:tc>
      </w:tr>
      <w:tr w:rsidR="002603C0" w:rsidRPr="0035126E" w14:paraId="2DC1A927" w14:textId="77777777" w:rsidTr="00A251D4">
        <w:tc>
          <w:tcPr>
            <w:tcW w:w="1555" w:type="dxa"/>
            <w:shd w:val="clear" w:color="auto" w:fill="auto"/>
          </w:tcPr>
          <w:p w14:paraId="011405F5" w14:textId="77777777" w:rsidR="002603C0" w:rsidRPr="0035126E" w:rsidRDefault="002603C0" w:rsidP="00A251D4">
            <w:pPr>
              <w:rPr>
                <w:rFonts w:ascii="Times New Roman" w:hAnsi="Times New Roman" w:cs="Times New Roman"/>
                <w:szCs w:val="24"/>
              </w:rPr>
            </w:pPr>
            <w:r w:rsidRPr="0035126E">
              <w:rPr>
                <w:rFonts w:ascii="Times New Roman" w:hAnsi="Times New Roman" w:cs="Times New Roman" w:hint="eastAsia"/>
                <w:szCs w:val="21"/>
              </w:rPr>
              <w:t>输入数据流</w:t>
            </w:r>
          </w:p>
        </w:tc>
        <w:tc>
          <w:tcPr>
            <w:tcW w:w="6662" w:type="dxa"/>
            <w:shd w:val="clear" w:color="auto" w:fill="auto"/>
          </w:tcPr>
          <w:p w14:paraId="78353F13" w14:textId="1F910ECB" w:rsidR="002603C0" w:rsidRPr="0035126E" w:rsidRDefault="002603C0" w:rsidP="00A251D4">
            <w:pPr>
              <w:rPr>
                <w:rFonts w:ascii="Times New Roman" w:hAnsi="Times New Roman" w:cs="Times New Roman"/>
                <w:szCs w:val="24"/>
              </w:rPr>
            </w:pPr>
            <w:r>
              <w:rPr>
                <w:rFonts w:ascii="Times New Roman" w:hAnsi="Times New Roman" w:cs="Times New Roman" w:hint="eastAsia"/>
                <w:szCs w:val="24"/>
              </w:rPr>
              <w:t>还书者姓名，书名，日期，备注</w:t>
            </w:r>
          </w:p>
        </w:tc>
      </w:tr>
      <w:tr w:rsidR="002603C0" w:rsidRPr="0035126E" w14:paraId="781C7023" w14:textId="77777777" w:rsidTr="00A251D4">
        <w:tc>
          <w:tcPr>
            <w:tcW w:w="1555" w:type="dxa"/>
            <w:shd w:val="clear" w:color="auto" w:fill="auto"/>
          </w:tcPr>
          <w:p w14:paraId="7982F5BC" w14:textId="77777777" w:rsidR="002603C0" w:rsidRPr="0035126E" w:rsidRDefault="002603C0" w:rsidP="00A251D4">
            <w:pPr>
              <w:rPr>
                <w:rFonts w:ascii="Times New Roman" w:hAnsi="Times New Roman" w:cs="Times New Roman"/>
                <w:szCs w:val="24"/>
              </w:rPr>
            </w:pPr>
            <w:r w:rsidRPr="0035126E">
              <w:rPr>
                <w:rFonts w:ascii="Times New Roman" w:hAnsi="Times New Roman" w:cs="Times New Roman" w:hint="eastAsia"/>
                <w:szCs w:val="24"/>
              </w:rPr>
              <w:t>处理</w:t>
            </w:r>
          </w:p>
        </w:tc>
        <w:tc>
          <w:tcPr>
            <w:tcW w:w="6662" w:type="dxa"/>
            <w:shd w:val="clear" w:color="auto" w:fill="auto"/>
          </w:tcPr>
          <w:p w14:paraId="301A32D2" w14:textId="77777777" w:rsidR="002603C0" w:rsidRPr="002603C0" w:rsidRDefault="002603C0" w:rsidP="00A251D4">
            <w:pPr>
              <w:rPr>
                <w:rFonts w:ascii="Times New Roman" w:hAnsi="Times New Roman" w:cs="Times New Roman"/>
                <w:sz w:val="22"/>
                <w:szCs w:val="24"/>
              </w:rPr>
            </w:pPr>
            <w:r w:rsidRPr="002603C0">
              <w:rPr>
                <w:rFonts w:ascii="Times New Roman" w:hAnsi="Times New Roman" w:cs="Times New Roman" w:hint="eastAsia"/>
                <w:sz w:val="22"/>
                <w:szCs w:val="24"/>
              </w:rPr>
              <w:t>将输入信息整理汇总到书籍借阅记录中</w:t>
            </w:r>
          </w:p>
        </w:tc>
      </w:tr>
      <w:tr w:rsidR="002603C0" w:rsidRPr="0035126E" w14:paraId="3B3C0F9E" w14:textId="77777777" w:rsidTr="00A251D4">
        <w:tc>
          <w:tcPr>
            <w:tcW w:w="1555" w:type="dxa"/>
            <w:shd w:val="clear" w:color="auto" w:fill="auto"/>
          </w:tcPr>
          <w:p w14:paraId="7606E459" w14:textId="77777777" w:rsidR="002603C0" w:rsidRPr="0035126E" w:rsidRDefault="002603C0" w:rsidP="00A251D4">
            <w:pPr>
              <w:rPr>
                <w:rFonts w:ascii="Times New Roman" w:hAnsi="Times New Roman" w:cs="Times New Roman"/>
                <w:szCs w:val="24"/>
              </w:rPr>
            </w:pPr>
            <w:r w:rsidRPr="0035126E">
              <w:rPr>
                <w:rFonts w:ascii="Times New Roman" w:hAnsi="Times New Roman" w:cs="Times New Roman" w:hint="eastAsia"/>
                <w:szCs w:val="21"/>
              </w:rPr>
              <w:t>输出数据流</w:t>
            </w:r>
          </w:p>
        </w:tc>
        <w:tc>
          <w:tcPr>
            <w:tcW w:w="6662" w:type="dxa"/>
            <w:shd w:val="clear" w:color="auto" w:fill="auto"/>
          </w:tcPr>
          <w:p w14:paraId="0173316F" w14:textId="77777777" w:rsidR="002603C0" w:rsidRPr="0035126E" w:rsidRDefault="002603C0" w:rsidP="00A251D4">
            <w:pPr>
              <w:rPr>
                <w:rFonts w:ascii="Times New Roman" w:hAnsi="Times New Roman" w:cs="Times New Roman"/>
                <w:szCs w:val="24"/>
              </w:rPr>
            </w:pPr>
            <w:r>
              <w:rPr>
                <w:rFonts w:ascii="Times New Roman" w:hAnsi="Times New Roman" w:cs="Times New Roman" w:hint="eastAsia"/>
                <w:szCs w:val="24"/>
              </w:rPr>
              <w:t>书籍借阅记录</w:t>
            </w:r>
          </w:p>
        </w:tc>
      </w:tr>
    </w:tbl>
    <w:p w14:paraId="1344E142" w14:textId="18DE4E20" w:rsidR="000B3F88" w:rsidRDefault="000B3F88" w:rsidP="00F957BF"/>
    <w:p w14:paraId="2367E6A3" w14:textId="77777777" w:rsidR="00917927" w:rsidRPr="001639ED" w:rsidRDefault="00917927" w:rsidP="00F957BF"/>
    <w:p w14:paraId="57BB9645" w14:textId="497BDBDA" w:rsidR="006D58D9" w:rsidRDefault="00ED48F8" w:rsidP="001854F5">
      <w:pPr>
        <w:pStyle w:val="1"/>
        <w:numPr>
          <w:ilvl w:val="0"/>
          <w:numId w:val="1"/>
        </w:numPr>
        <w:jc w:val="left"/>
      </w:pPr>
      <w:bookmarkStart w:id="20" w:name="_Toc503266929"/>
      <w:r>
        <w:rPr>
          <w:rFonts w:hint="eastAsia"/>
        </w:rPr>
        <w:lastRenderedPageBreak/>
        <w:t>概念结构设计</w:t>
      </w:r>
      <w:bookmarkEnd w:id="20"/>
    </w:p>
    <w:p w14:paraId="2FAE1C6D" w14:textId="63E882A3" w:rsidR="00ED48F8" w:rsidRDefault="002603C0" w:rsidP="002603C0">
      <w:pPr>
        <w:pStyle w:val="2"/>
      </w:pPr>
      <w:bookmarkStart w:id="21" w:name="_Toc503266930"/>
      <w:r>
        <w:rPr>
          <w:rFonts w:hint="eastAsia"/>
        </w:rPr>
        <w:t>3</w:t>
      </w:r>
      <w:r>
        <w:t xml:space="preserve">.1 </w:t>
      </w:r>
      <w:r w:rsidR="00ED48F8">
        <w:rPr>
          <w:rFonts w:hint="eastAsia"/>
        </w:rPr>
        <w:t>概念模型：ER图</w:t>
      </w:r>
      <w:bookmarkEnd w:id="21"/>
    </w:p>
    <w:p w14:paraId="25C1AADD" w14:textId="77777777" w:rsidR="00182DE3" w:rsidRDefault="00182DE3" w:rsidP="00182DE3">
      <w:pPr>
        <w:spacing w:line="360" w:lineRule="auto"/>
      </w:pPr>
      <w:r w:rsidRPr="00F06715">
        <w:rPr>
          <w:rFonts w:hint="eastAsia"/>
        </w:rPr>
        <w:t>实体及属性：</w:t>
      </w:r>
    </w:p>
    <w:p w14:paraId="11C4B3C2" w14:textId="0918170C" w:rsidR="00182DE3" w:rsidRDefault="002655A5" w:rsidP="00182DE3">
      <w:pPr>
        <w:spacing w:line="360" w:lineRule="auto"/>
      </w:pPr>
      <w:r>
        <w:rPr>
          <w:rFonts w:hint="eastAsia"/>
        </w:rPr>
        <w:t>学生</w:t>
      </w:r>
      <w:r w:rsidR="00182DE3">
        <w:rPr>
          <w:rFonts w:hint="eastAsia"/>
        </w:rPr>
        <w:t>（</w:t>
      </w:r>
      <w:r w:rsidR="00F85EE1">
        <w:rPr>
          <w:rFonts w:hint="eastAsia"/>
        </w:rPr>
        <w:t>用户</w:t>
      </w:r>
      <w:r w:rsidR="00F85EE1">
        <w:rPr>
          <w:rFonts w:hint="eastAsia"/>
        </w:rPr>
        <w:t>I</w:t>
      </w:r>
      <w:r w:rsidR="00F85EE1">
        <w:t>D</w:t>
      </w:r>
      <w:r w:rsidR="00F85EE1">
        <w:rPr>
          <w:rFonts w:hint="eastAsia"/>
        </w:rPr>
        <w:t>，用户名，用户密码，权限</w:t>
      </w:r>
      <w:r w:rsidR="00182DE3">
        <w:rPr>
          <w:rFonts w:hint="eastAsia"/>
        </w:rPr>
        <w:t>），</w:t>
      </w:r>
    </w:p>
    <w:p w14:paraId="4230DA4A" w14:textId="7BA48767" w:rsidR="00182DE3" w:rsidRDefault="00182DE3" w:rsidP="00182DE3">
      <w:pPr>
        <w:spacing w:line="360" w:lineRule="auto"/>
      </w:pPr>
      <w:r>
        <w:rPr>
          <w:rFonts w:hint="eastAsia"/>
        </w:rPr>
        <w:t>管理者（</w:t>
      </w:r>
      <w:r w:rsidR="00EF7076">
        <w:rPr>
          <w:rFonts w:hint="eastAsia"/>
        </w:rPr>
        <w:t>用户</w:t>
      </w:r>
      <w:r w:rsidR="00EF7076">
        <w:rPr>
          <w:rFonts w:hint="eastAsia"/>
        </w:rPr>
        <w:t>I</w:t>
      </w:r>
      <w:r w:rsidR="00EF7076">
        <w:t>D</w:t>
      </w:r>
      <w:r w:rsidR="00EF7076">
        <w:rPr>
          <w:rFonts w:hint="eastAsia"/>
        </w:rPr>
        <w:t>，用户名，用户密码，权限</w:t>
      </w:r>
      <w:r>
        <w:rPr>
          <w:rFonts w:hint="eastAsia"/>
        </w:rPr>
        <w:t>），</w:t>
      </w:r>
    </w:p>
    <w:p w14:paraId="6733274A" w14:textId="4BEC5207" w:rsidR="00182DE3" w:rsidRPr="00F06715" w:rsidRDefault="00182DE3" w:rsidP="00182DE3">
      <w:pPr>
        <w:spacing w:line="360" w:lineRule="auto"/>
      </w:pPr>
      <w:r>
        <w:rPr>
          <w:rFonts w:hint="eastAsia"/>
        </w:rPr>
        <w:t>图书（</w:t>
      </w:r>
      <w:r w:rsidR="00EF7076">
        <w:rPr>
          <w:rFonts w:hint="eastAsia"/>
        </w:rPr>
        <w:t>书籍</w:t>
      </w:r>
      <w:r w:rsidR="00EF7076">
        <w:rPr>
          <w:rFonts w:hint="eastAsia"/>
        </w:rPr>
        <w:t>I</w:t>
      </w:r>
      <w:r w:rsidR="00EF7076">
        <w:t>D</w:t>
      </w:r>
      <w:r>
        <w:rPr>
          <w:rFonts w:hint="eastAsia"/>
        </w:rPr>
        <w:t>，书名，作者，数量，出版社，</w:t>
      </w:r>
      <w:r w:rsidR="00EF7076">
        <w:rPr>
          <w:rFonts w:hint="eastAsia"/>
        </w:rPr>
        <w:t>价格，地址，出版日期</w:t>
      </w:r>
      <w:r>
        <w:rPr>
          <w:rFonts w:hint="eastAsia"/>
        </w:rPr>
        <w:t>）</w:t>
      </w:r>
    </w:p>
    <w:p w14:paraId="696BA075" w14:textId="3A33E17E" w:rsidR="00182DE3" w:rsidRDefault="00182DE3" w:rsidP="00182DE3">
      <w:pPr>
        <w:spacing w:line="360" w:lineRule="auto"/>
      </w:pPr>
      <w:r w:rsidRPr="00F06715">
        <w:t>关系</w:t>
      </w:r>
      <w:r>
        <w:t>及属性</w:t>
      </w:r>
      <w:r w:rsidRPr="00F06715">
        <w:t>：</w:t>
      </w:r>
      <w:r>
        <w:t>帐号管理，书籍管理，借阅（借书日期、还书日期）</w:t>
      </w:r>
    </w:p>
    <w:p w14:paraId="60F78D95" w14:textId="69BC115D" w:rsidR="00182DE3" w:rsidRDefault="00182DE3" w:rsidP="00182DE3">
      <w:pPr>
        <w:spacing w:line="360" w:lineRule="auto"/>
      </w:pPr>
      <w:r>
        <w:t>根据以上信息，编制如下的</w:t>
      </w:r>
      <w:r>
        <w:t>E-R</w:t>
      </w:r>
      <w:r>
        <w:t>模型图：</w:t>
      </w:r>
    </w:p>
    <w:p w14:paraId="3E74701E" w14:textId="0C5837CD" w:rsidR="00967641" w:rsidRDefault="00967641" w:rsidP="00967641">
      <w:pPr>
        <w:spacing w:line="360" w:lineRule="auto"/>
        <w:ind w:leftChars="-236" w:left="-566" w:rightChars="-201" w:right="-482"/>
        <w:rPr>
          <w:noProof/>
        </w:rPr>
      </w:pPr>
      <w:r>
        <w:rPr>
          <w:noProof/>
        </w:rPr>
        <w:drawing>
          <wp:inline distT="0" distB="0" distL="0" distR="0" wp14:anchorId="63BEE42F" wp14:editId="746A5DFA">
            <wp:extent cx="3063240" cy="20269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81" cy="2060958"/>
                    </a:xfrm>
                    <a:prstGeom prst="rect">
                      <a:avLst/>
                    </a:prstGeom>
                  </pic:spPr>
                </pic:pic>
              </a:graphicData>
            </a:graphic>
          </wp:inline>
        </w:drawing>
      </w:r>
      <w:r w:rsidR="00F85EE1" w:rsidRPr="00F85EE1">
        <w:rPr>
          <w:noProof/>
        </w:rPr>
        <w:t xml:space="preserve"> </w:t>
      </w:r>
      <w:r w:rsidR="00F85EE1">
        <w:rPr>
          <w:noProof/>
        </w:rPr>
        <w:drawing>
          <wp:inline distT="0" distB="0" distL="0" distR="0" wp14:anchorId="4794A98D" wp14:editId="77805288">
            <wp:extent cx="2674620" cy="171086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1793" cy="1721845"/>
                    </a:xfrm>
                    <a:prstGeom prst="rect">
                      <a:avLst/>
                    </a:prstGeom>
                  </pic:spPr>
                </pic:pic>
              </a:graphicData>
            </a:graphic>
          </wp:inline>
        </w:drawing>
      </w:r>
      <w:r w:rsidRPr="00967641">
        <w:rPr>
          <w:noProof/>
        </w:rPr>
        <w:t xml:space="preserve">  </w:t>
      </w:r>
    </w:p>
    <w:p w14:paraId="14710306" w14:textId="55232543" w:rsidR="00967641" w:rsidRDefault="00967641" w:rsidP="00967641">
      <w:pPr>
        <w:spacing w:line="360" w:lineRule="auto"/>
        <w:ind w:leftChars="-236" w:left="-566" w:rightChars="-201" w:right="-482" w:firstLineChars="600" w:firstLine="1440"/>
      </w:pPr>
      <w:r>
        <w:rPr>
          <w:rFonts w:hint="eastAsia"/>
        </w:rPr>
        <w:t>书籍</w:t>
      </w:r>
      <w:r>
        <w:rPr>
          <w:rFonts w:hint="eastAsia"/>
        </w:rPr>
        <w:t>E</w:t>
      </w:r>
      <w:r>
        <w:t>R</w:t>
      </w:r>
      <w:r>
        <w:rPr>
          <w:rFonts w:hint="eastAsia"/>
        </w:rPr>
        <w:t>图</w:t>
      </w:r>
      <w:r>
        <w:rPr>
          <w:rFonts w:hint="eastAsia"/>
        </w:rPr>
        <w:t xml:space="preserve"> </w:t>
      </w:r>
      <w:r>
        <w:t xml:space="preserve">                                 </w:t>
      </w:r>
      <w:r>
        <w:rPr>
          <w:rFonts w:hint="eastAsia"/>
        </w:rPr>
        <w:t>学生</w:t>
      </w:r>
      <w:r>
        <w:rPr>
          <w:rFonts w:hint="eastAsia"/>
        </w:rPr>
        <w:t>E</w:t>
      </w:r>
      <w:r>
        <w:t>R</w:t>
      </w:r>
      <w:r>
        <w:rPr>
          <w:rFonts w:hint="eastAsia"/>
        </w:rPr>
        <w:t>图</w:t>
      </w:r>
    </w:p>
    <w:p w14:paraId="40596D3B" w14:textId="77777777" w:rsidR="00967641" w:rsidRDefault="00967641" w:rsidP="00967641">
      <w:pPr>
        <w:spacing w:line="360" w:lineRule="auto"/>
        <w:ind w:leftChars="-236" w:left="-566" w:rightChars="-201" w:right="-482" w:firstLineChars="600" w:firstLine="1440"/>
      </w:pPr>
    </w:p>
    <w:p w14:paraId="6EF31558" w14:textId="13FE0E23" w:rsidR="00967641" w:rsidRDefault="00967641" w:rsidP="00967641">
      <w:pPr>
        <w:spacing w:line="360" w:lineRule="auto"/>
        <w:ind w:leftChars="-236" w:left="-566" w:rightChars="-201" w:right="-482"/>
      </w:pPr>
      <w:r>
        <w:rPr>
          <w:noProof/>
        </w:rPr>
        <w:drawing>
          <wp:inline distT="0" distB="0" distL="0" distR="0" wp14:anchorId="7652FBCF" wp14:editId="689328DC">
            <wp:extent cx="4333875" cy="2095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3875" cy="2095500"/>
                    </a:xfrm>
                    <a:prstGeom prst="rect">
                      <a:avLst/>
                    </a:prstGeom>
                  </pic:spPr>
                </pic:pic>
              </a:graphicData>
            </a:graphic>
          </wp:inline>
        </w:drawing>
      </w:r>
    </w:p>
    <w:p w14:paraId="3785D47C" w14:textId="34D11BC5" w:rsidR="00967641" w:rsidRDefault="00967641" w:rsidP="00967641">
      <w:pPr>
        <w:spacing w:line="360" w:lineRule="auto"/>
        <w:ind w:firstLineChars="900" w:firstLine="2160"/>
      </w:pPr>
      <w:r>
        <w:rPr>
          <w:rFonts w:hint="eastAsia"/>
        </w:rPr>
        <w:t>管理员</w:t>
      </w:r>
      <w:r>
        <w:rPr>
          <w:rFonts w:hint="eastAsia"/>
        </w:rPr>
        <w:t>E</w:t>
      </w:r>
      <w:r>
        <w:t>R</w:t>
      </w:r>
      <w:r>
        <w:rPr>
          <w:rFonts w:hint="eastAsia"/>
        </w:rPr>
        <w:t>图</w:t>
      </w:r>
    </w:p>
    <w:p w14:paraId="13FF683F" w14:textId="33C31B64" w:rsidR="00182DE3" w:rsidRDefault="00DC31F1" w:rsidP="00967641">
      <w:pPr>
        <w:ind w:leftChars="-118" w:left="-282" w:hanging="1"/>
      </w:pPr>
      <w:r>
        <w:rPr>
          <w:noProof/>
        </w:rPr>
        <w:lastRenderedPageBreak/>
        <w:drawing>
          <wp:inline distT="0" distB="0" distL="0" distR="0" wp14:anchorId="5EFEA05F" wp14:editId="3D579C30">
            <wp:extent cx="5274310" cy="32797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9775"/>
                    </a:xfrm>
                    <a:prstGeom prst="rect">
                      <a:avLst/>
                    </a:prstGeom>
                  </pic:spPr>
                </pic:pic>
              </a:graphicData>
            </a:graphic>
          </wp:inline>
        </w:drawing>
      </w:r>
      <w:r w:rsidR="00DD73C4">
        <w:rPr>
          <w:noProof/>
        </w:rPr>
        <w:t xml:space="preserve"> </w:t>
      </w:r>
    </w:p>
    <w:p w14:paraId="484EE791" w14:textId="67B1F0F2" w:rsidR="00182DE3" w:rsidRDefault="00182DE3" w:rsidP="00182DE3">
      <w:pPr>
        <w:jc w:val="center"/>
      </w:pPr>
      <w:r>
        <w:t>图</w:t>
      </w:r>
      <w:r>
        <w:rPr>
          <w:rFonts w:hint="eastAsia"/>
        </w:rPr>
        <w:t>3.</w:t>
      </w:r>
      <w:r w:rsidR="009C6DE1">
        <w:t>1</w:t>
      </w:r>
      <w:r>
        <w:t xml:space="preserve"> </w:t>
      </w:r>
      <w:r w:rsidR="00967641">
        <w:rPr>
          <w:rFonts w:hint="eastAsia"/>
        </w:rPr>
        <w:t>总</w:t>
      </w:r>
      <w:r>
        <w:rPr>
          <w:rFonts w:hint="eastAsia"/>
        </w:rPr>
        <w:t>E</w:t>
      </w:r>
      <w:r>
        <w:t>-R</w:t>
      </w:r>
      <w:r>
        <w:t>模型图</w:t>
      </w:r>
    </w:p>
    <w:p w14:paraId="32404121" w14:textId="77777777" w:rsidR="002603C0" w:rsidRPr="002603C0" w:rsidRDefault="002603C0" w:rsidP="002603C0"/>
    <w:p w14:paraId="5BF5970C" w14:textId="1716D507" w:rsidR="00ED48F8" w:rsidRDefault="00ED48F8" w:rsidP="001854F5">
      <w:pPr>
        <w:pStyle w:val="1"/>
        <w:numPr>
          <w:ilvl w:val="0"/>
          <w:numId w:val="1"/>
        </w:numPr>
        <w:jc w:val="left"/>
      </w:pPr>
      <w:bookmarkStart w:id="22" w:name="_Toc503266931"/>
      <w:r>
        <w:rPr>
          <w:rFonts w:hint="eastAsia"/>
        </w:rPr>
        <w:t>逻辑结构设计</w:t>
      </w:r>
      <w:bookmarkEnd w:id="22"/>
    </w:p>
    <w:p w14:paraId="61F7334D" w14:textId="7E4D802D" w:rsidR="00ED48F8" w:rsidRDefault="002603C0" w:rsidP="00372B58">
      <w:pPr>
        <w:pStyle w:val="2"/>
      </w:pPr>
      <w:bookmarkStart w:id="23" w:name="_Toc503266932"/>
      <w:r>
        <w:rPr>
          <w:rFonts w:hint="eastAsia"/>
        </w:rPr>
        <w:t>4</w:t>
      </w:r>
      <w:r>
        <w:t xml:space="preserve">.1 </w:t>
      </w:r>
      <w:r w:rsidR="00ED48F8">
        <w:rPr>
          <w:rFonts w:hint="eastAsia"/>
        </w:rPr>
        <w:t>关系模型：所有表结构及范式分析等</w:t>
      </w:r>
      <w:bookmarkEnd w:id="23"/>
    </w:p>
    <w:p w14:paraId="4E547770" w14:textId="7795777F" w:rsidR="00372B58" w:rsidRPr="00372B58" w:rsidRDefault="00372B58" w:rsidP="00372B58">
      <w:pPr>
        <w:spacing w:line="360" w:lineRule="auto"/>
        <w:ind w:firstLineChars="200" w:firstLine="480"/>
        <w:rPr>
          <w:rFonts w:ascii="宋体" w:hAnsi="宋体"/>
        </w:rPr>
      </w:pPr>
      <w:r w:rsidRPr="00372B58">
        <w:rPr>
          <w:rFonts w:ascii="宋体" w:hAnsi="宋体" w:hint="eastAsia"/>
        </w:rPr>
        <w:t>采用C/S逻辑结构的设计。</w:t>
      </w:r>
      <w:r w:rsidR="00A56B21">
        <w:rPr>
          <w:rFonts w:ascii="宋体" w:hAnsi="宋体" w:hint="eastAsia"/>
        </w:rPr>
        <w:t>管理员直接通过数据库登录密码登录，其他</w:t>
      </w:r>
      <w:r w:rsidRPr="00372B58">
        <w:rPr>
          <w:rFonts w:ascii="宋体" w:hAnsi="宋体" w:hint="eastAsia"/>
        </w:rPr>
        <w:t>每一个用户登录都要输入用户名和密码</w:t>
      </w:r>
      <w:r w:rsidR="009273B9">
        <w:rPr>
          <w:rFonts w:ascii="宋体" w:hAnsi="宋体" w:hint="eastAsia"/>
        </w:rPr>
        <w:t>以</w:t>
      </w:r>
      <w:r w:rsidRPr="00372B58">
        <w:rPr>
          <w:rFonts w:ascii="宋体" w:hAnsi="宋体" w:hint="eastAsia"/>
        </w:rPr>
        <w:t>验证身份。然后在后台数据库系统查询用户是否存在，返回给用户一个结果。用户根据自己的权限进行相应的操作。</w:t>
      </w:r>
    </w:p>
    <w:p w14:paraId="1976EC24" w14:textId="77777777" w:rsidR="00372B58" w:rsidRPr="00372B58" w:rsidRDefault="00372B58" w:rsidP="00372B58">
      <w:pPr>
        <w:spacing w:line="360" w:lineRule="auto"/>
        <w:ind w:firstLineChars="200" w:firstLine="480"/>
        <w:rPr>
          <w:rFonts w:ascii="宋体" w:hAnsi="宋体"/>
        </w:rPr>
      </w:pPr>
      <w:r w:rsidRPr="00372B58">
        <w:rPr>
          <w:rFonts w:ascii="宋体" w:hAnsi="宋体" w:hint="eastAsia"/>
        </w:rPr>
        <w:t>关系模型为（满足第三范式3NF）：</w:t>
      </w:r>
    </w:p>
    <w:p w14:paraId="024DDC80" w14:textId="77777777" w:rsidR="00372B58" w:rsidRPr="00372B58" w:rsidRDefault="00372B58" w:rsidP="00372B58">
      <w:pPr>
        <w:spacing w:line="360" w:lineRule="auto"/>
        <w:ind w:firstLineChars="200" w:firstLine="480"/>
        <w:rPr>
          <w:rFonts w:ascii="宋体" w:hAnsi="宋体"/>
        </w:rPr>
      </w:pPr>
      <w:r w:rsidRPr="00372B58">
        <w:rPr>
          <w:rFonts w:ascii="宋体" w:hAnsi="宋体" w:hint="eastAsia"/>
        </w:rPr>
        <w:t>用户表UserTable(</w:t>
      </w:r>
      <w:r w:rsidRPr="00372B58">
        <w:rPr>
          <w:rFonts w:ascii="宋体" w:hAnsi="宋体" w:hint="eastAsia"/>
          <w:u w:val="single"/>
        </w:rPr>
        <w:t>用户ID</w:t>
      </w:r>
      <w:r w:rsidRPr="00372B58">
        <w:rPr>
          <w:rFonts w:ascii="宋体" w:hAnsi="宋体" w:hint="eastAsia"/>
        </w:rPr>
        <w:t>，用户名，用户密码，用户权限)</w:t>
      </w:r>
    </w:p>
    <w:p w14:paraId="0010CF8E" w14:textId="3414E840" w:rsidR="00372B58" w:rsidRPr="00372B58" w:rsidRDefault="00372B58" w:rsidP="00372B58">
      <w:pPr>
        <w:spacing w:line="360" w:lineRule="auto"/>
        <w:ind w:firstLineChars="200" w:firstLine="480"/>
        <w:rPr>
          <w:rFonts w:ascii="宋体" w:hAnsi="宋体"/>
        </w:rPr>
      </w:pPr>
      <w:r w:rsidRPr="00372B58">
        <w:rPr>
          <w:rFonts w:ascii="宋体" w:hAnsi="宋体" w:hint="eastAsia"/>
        </w:rPr>
        <w:t>书籍表books（</w:t>
      </w:r>
      <w:r w:rsidRPr="00372B58">
        <w:rPr>
          <w:rFonts w:ascii="宋体" w:hAnsi="宋体" w:hint="eastAsia"/>
          <w:u w:val="single"/>
        </w:rPr>
        <w:t>书籍ID</w:t>
      </w:r>
      <w:r w:rsidRPr="00372B58">
        <w:rPr>
          <w:rFonts w:ascii="宋体" w:hAnsi="宋体" w:hint="eastAsia"/>
        </w:rPr>
        <w:t>，书名，出版社，作者，地址，出版日期，价格，</w:t>
      </w:r>
      <w:r w:rsidR="001F0F8E">
        <w:rPr>
          <w:rFonts w:ascii="宋体" w:hAnsi="宋体" w:hint="eastAsia"/>
        </w:rPr>
        <w:t>备注</w:t>
      </w:r>
      <w:r w:rsidRPr="00372B58">
        <w:rPr>
          <w:rFonts w:ascii="宋体" w:hAnsi="宋体" w:hint="eastAsia"/>
        </w:rPr>
        <w:t>，总数量，已借走数量）</w:t>
      </w:r>
    </w:p>
    <w:p w14:paraId="1FF71EC8" w14:textId="6980677A" w:rsidR="00372B58" w:rsidRPr="00372B58" w:rsidRDefault="00372B58" w:rsidP="00372B58">
      <w:pPr>
        <w:spacing w:line="360" w:lineRule="auto"/>
        <w:ind w:firstLineChars="200" w:firstLine="480"/>
        <w:rPr>
          <w:rFonts w:ascii="宋体" w:hAnsi="宋体"/>
        </w:rPr>
      </w:pPr>
      <w:r w:rsidRPr="00372B58">
        <w:rPr>
          <w:rFonts w:ascii="宋体" w:hAnsi="宋体" w:hint="eastAsia"/>
        </w:rPr>
        <w:t>借阅表booksBrowse(</w:t>
      </w:r>
      <w:r w:rsidRPr="00372B58">
        <w:rPr>
          <w:rFonts w:ascii="宋体" w:hAnsi="宋体" w:hint="eastAsia"/>
          <w:u w:val="single"/>
        </w:rPr>
        <w:t>ID</w:t>
      </w:r>
      <w:r w:rsidRPr="00372B58">
        <w:rPr>
          <w:rFonts w:ascii="宋体" w:hAnsi="宋体" w:hint="eastAsia"/>
        </w:rPr>
        <w:t>，书名，学生姓名，出版社，作者，地址，借/还书日期，价格，</w:t>
      </w:r>
      <w:r w:rsidR="001F0F8E">
        <w:rPr>
          <w:rFonts w:ascii="宋体" w:hAnsi="宋体" w:hint="eastAsia"/>
        </w:rPr>
        <w:t>备注</w:t>
      </w:r>
      <w:r w:rsidRPr="00372B58">
        <w:rPr>
          <w:rFonts w:ascii="宋体" w:hAnsi="宋体" w:hint="eastAsia"/>
        </w:rPr>
        <w:t>，总数量，已借走数量)</w:t>
      </w:r>
    </w:p>
    <w:p w14:paraId="7E3B418B" w14:textId="66649EDD" w:rsidR="00372B58" w:rsidRPr="00372B58" w:rsidRDefault="00372B58" w:rsidP="00372B58">
      <w:pPr>
        <w:spacing w:line="360" w:lineRule="auto"/>
        <w:ind w:firstLineChars="200" w:firstLine="482"/>
        <w:rPr>
          <w:rFonts w:ascii="宋体" w:hAnsi="宋体"/>
        </w:rPr>
      </w:pPr>
      <w:r w:rsidRPr="00372B58">
        <w:rPr>
          <w:rFonts w:ascii="宋体" w:hAnsi="宋体" w:hint="eastAsia"/>
          <w:b/>
        </w:rPr>
        <w:t>备注：</w:t>
      </w:r>
      <w:r w:rsidRPr="00372B58">
        <w:rPr>
          <w:rFonts w:ascii="宋体" w:hAnsi="宋体" w:hint="eastAsia"/>
        </w:rPr>
        <w:t>a</w:t>
      </w:r>
      <w:r w:rsidRPr="00372B58">
        <w:rPr>
          <w:rFonts w:ascii="宋体" w:hAnsi="宋体"/>
        </w:rPr>
        <w:t xml:space="preserve">. </w:t>
      </w:r>
      <w:r w:rsidRPr="00372B58">
        <w:rPr>
          <w:rFonts w:ascii="宋体" w:hAnsi="宋体" w:hint="eastAsia"/>
        </w:rPr>
        <w:t>ID字段均被设置为“标识”，标识种子为1，增量为1。被设置为“标志”的字段的数据必须为数值类型；b</w:t>
      </w:r>
      <w:r w:rsidRPr="00372B58">
        <w:rPr>
          <w:rFonts w:ascii="宋体" w:hAnsi="宋体"/>
        </w:rPr>
        <w:t xml:space="preserve">. </w:t>
      </w:r>
      <w:r w:rsidRPr="00372B58">
        <w:rPr>
          <w:rFonts w:ascii="宋体" w:hAnsi="宋体" w:hint="eastAsia"/>
        </w:rPr>
        <w:t>下划线表示主键。</w:t>
      </w:r>
    </w:p>
    <w:p w14:paraId="3A4ECC88" w14:textId="62CF5CDA" w:rsidR="00ED48F8" w:rsidRDefault="002603C0" w:rsidP="002603C0">
      <w:pPr>
        <w:pStyle w:val="2"/>
      </w:pPr>
      <w:bookmarkStart w:id="24" w:name="_Toc503266933"/>
      <w:r>
        <w:lastRenderedPageBreak/>
        <w:t xml:space="preserve">4.2 </w:t>
      </w:r>
      <w:r w:rsidR="00ED48F8">
        <w:rPr>
          <w:rFonts w:hint="eastAsia"/>
        </w:rPr>
        <w:t>用户子模式</w:t>
      </w:r>
      <w:bookmarkEnd w:id="24"/>
    </w:p>
    <w:p w14:paraId="482A0783" w14:textId="25389B64" w:rsidR="00F143EF" w:rsidRPr="00F143EF" w:rsidRDefault="00F143EF" w:rsidP="00F143EF">
      <w:r>
        <w:rPr>
          <w:rFonts w:hint="eastAsia"/>
        </w:rPr>
        <w:t>该</w:t>
      </w:r>
      <w:r w:rsidR="005A6CE9">
        <w:rPr>
          <w:rFonts w:hint="eastAsia"/>
        </w:rPr>
        <w:t>管理系统只有一个图书借阅子模式，如下所示：</w:t>
      </w:r>
    </w:p>
    <w:p w14:paraId="0A639FA9" w14:textId="347EA6D9" w:rsidR="00105699" w:rsidRDefault="00F143EF" w:rsidP="00105699">
      <w:pPr>
        <w:ind w:firstLineChars="200" w:firstLine="480"/>
      </w:pPr>
      <w:r>
        <w:rPr>
          <w:noProof/>
        </w:rPr>
        <w:drawing>
          <wp:inline distT="0" distB="0" distL="0" distR="0" wp14:anchorId="6B4D2789" wp14:editId="1083F1C1">
            <wp:extent cx="5274310" cy="14782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78280"/>
                    </a:xfrm>
                    <a:prstGeom prst="rect">
                      <a:avLst/>
                    </a:prstGeom>
                  </pic:spPr>
                </pic:pic>
              </a:graphicData>
            </a:graphic>
          </wp:inline>
        </w:drawing>
      </w:r>
      <w:r w:rsidR="00105699">
        <w:rPr>
          <w:rFonts w:hint="eastAsia"/>
        </w:rPr>
        <w:t>程序中应用</w:t>
      </w:r>
      <w:r w:rsidR="00105699">
        <w:rPr>
          <w:rFonts w:hint="eastAsia"/>
        </w:rPr>
        <w:t>:</w:t>
      </w:r>
    </w:p>
    <w:p w14:paraId="3ADE01F2" w14:textId="698B7747" w:rsidR="005A6CE9" w:rsidRPr="00BD29DA" w:rsidRDefault="00105699" w:rsidP="00BD29DA">
      <w:pPr>
        <w:ind w:firstLineChars="200" w:firstLine="480"/>
      </w:pPr>
      <w:r>
        <w:rPr>
          <w:noProof/>
        </w:rPr>
        <w:drawing>
          <wp:inline distT="0" distB="0" distL="0" distR="0" wp14:anchorId="266BC4EC" wp14:editId="76DC58CA">
            <wp:extent cx="4023360" cy="25348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3838" cy="2554025"/>
                    </a:xfrm>
                    <a:prstGeom prst="rect">
                      <a:avLst/>
                    </a:prstGeom>
                  </pic:spPr>
                </pic:pic>
              </a:graphicData>
            </a:graphic>
          </wp:inline>
        </w:drawing>
      </w:r>
    </w:p>
    <w:p w14:paraId="14CA8B79" w14:textId="71D0B7FF" w:rsidR="00ED48F8" w:rsidRDefault="002603C0" w:rsidP="002603C0">
      <w:pPr>
        <w:pStyle w:val="2"/>
      </w:pPr>
      <w:bookmarkStart w:id="25" w:name="_Toc503266934"/>
      <w:r>
        <w:rPr>
          <w:rFonts w:hint="eastAsia"/>
        </w:rPr>
        <w:t>4</w:t>
      </w:r>
      <w:r>
        <w:t xml:space="preserve">.3 </w:t>
      </w:r>
      <w:r w:rsidR="00ED48F8">
        <w:rPr>
          <w:rFonts w:hint="eastAsia"/>
        </w:rPr>
        <w:t>应用程序功能模块图</w:t>
      </w:r>
      <w:bookmarkEnd w:id="25"/>
    </w:p>
    <w:p w14:paraId="6F2FB50F" w14:textId="744333AB" w:rsidR="00BD29DA" w:rsidRDefault="00BD29DA" w:rsidP="00BD29DA">
      <w:r>
        <w:rPr>
          <w:noProof/>
        </w:rPr>
        <w:drawing>
          <wp:inline distT="0" distB="0" distL="0" distR="0" wp14:anchorId="4496BA11" wp14:editId="7B5EC308">
            <wp:extent cx="5274310" cy="25120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512060"/>
                    </a:xfrm>
                    <a:prstGeom prst="rect">
                      <a:avLst/>
                    </a:prstGeom>
                  </pic:spPr>
                </pic:pic>
              </a:graphicData>
            </a:graphic>
          </wp:inline>
        </w:drawing>
      </w:r>
    </w:p>
    <w:p w14:paraId="512222AD" w14:textId="5A21FF84" w:rsidR="00BD29DA" w:rsidRDefault="00BD29DA" w:rsidP="00BD29DA">
      <w:pPr>
        <w:jc w:val="center"/>
        <w:rPr>
          <w:b/>
        </w:rPr>
      </w:pPr>
      <w:r w:rsidRPr="00BD29DA">
        <w:rPr>
          <w:rFonts w:hint="eastAsia"/>
          <w:b/>
        </w:rPr>
        <w:t>应用程序功能模块图</w:t>
      </w:r>
    </w:p>
    <w:p w14:paraId="655444DD" w14:textId="77777777" w:rsidR="00BD29DA" w:rsidRPr="00BD29DA" w:rsidRDefault="00BD29DA" w:rsidP="00BD29DA">
      <w:pPr>
        <w:rPr>
          <w:b/>
        </w:rPr>
      </w:pPr>
    </w:p>
    <w:p w14:paraId="586F0973" w14:textId="1DB3A027" w:rsidR="00DD0802" w:rsidRPr="00DD0802" w:rsidRDefault="002603C0" w:rsidP="00DD0802">
      <w:pPr>
        <w:pStyle w:val="2"/>
      </w:pPr>
      <w:bookmarkStart w:id="26" w:name="_Toc503266935"/>
      <w:r>
        <w:rPr>
          <w:rFonts w:hint="eastAsia"/>
        </w:rPr>
        <w:lastRenderedPageBreak/>
        <w:t>4</w:t>
      </w:r>
      <w:r>
        <w:t xml:space="preserve">.4 </w:t>
      </w:r>
      <w:r w:rsidR="00ED48F8">
        <w:rPr>
          <w:rFonts w:hint="eastAsia"/>
        </w:rPr>
        <w:t>安全性（用户类别和权限）设计和实现说明</w:t>
      </w:r>
      <w:bookmarkEnd w:id="26"/>
    </w:p>
    <w:p w14:paraId="1E89D586" w14:textId="77777777" w:rsidR="00BD29DA" w:rsidRDefault="00BD29DA" w:rsidP="00BD29DA">
      <w:r>
        <w:rPr>
          <w:rFonts w:hint="eastAsia"/>
        </w:rPr>
        <w:t>一、系统管理员</w:t>
      </w:r>
    </w:p>
    <w:p w14:paraId="28D12EC7" w14:textId="77777777" w:rsidR="00BD29DA" w:rsidRDefault="00BD29DA" w:rsidP="00BD29DA">
      <w:pPr>
        <w:ind w:firstLineChars="200" w:firstLine="480"/>
      </w:pPr>
      <w:r>
        <w:rPr>
          <w:rFonts w:hint="eastAsia"/>
        </w:rPr>
        <w:t>拥有系统的所有权限</w:t>
      </w:r>
      <w:r>
        <w:rPr>
          <w:rFonts w:hint="eastAsia"/>
        </w:rPr>
        <w:t>(</w:t>
      </w:r>
      <w:r>
        <w:rPr>
          <w:rFonts w:hint="eastAsia"/>
        </w:rPr>
        <w:t>即系统管理、书籍管理、借书管理、还书管理、信息查询、帮助</w:t>
      </w:r>
      <w:r>
        <w:t>)</w:t>
      </w:r>
    </w:p>
    <w:p w14:paraId="7BFC4B80" w14:textId="77777777" w:rsidR="00BD29DA" w:rsidRDefault="00BD29DA" w:rsidP="00BD29DA">
      <w:r>
        <w:rPr>
          <w:rFonts w:hint="eastAsia"/>
        </w:rPr>
        <w:t>二、书籍管理员</w:t>
      </w:r>
    </w:p>
    <w:p w14:paraId="18E96B15" w14:textId="77777777" w:rsidR="00BD29DA" w:rsidRDefault="00BD29DA" w:rsidP="00BD29DA">
      <w:pPr>
        <w:ind w:firstLineChars="200" w:firstLine="480"/>
      </w:pPr>
      <w:r>
        <w:rPr>
          <w:rFonts w:hint="eastAsia"/>
        </w:rPr>
        <w:t>拥有管理书籍的权限</w:t>
      </w:r>
      <w:r>
        <w:rPr>
          <w:rFonts w:hint="eastAsia"/>
        </w:rPr>
        <w:t>(</w:t>
      </w:r>
      <w:r>
        <w:rPr>
          <w:rFonts w:hint="eastAsia"/>
        </w:rPr>
        <w:t>即书籍管理、信息查询、帮助</w:t>
      </w:r>
      <w:r>
        <w:t>)</w:t>
      </w:r>
    </w:p>
    <w:p w14:paraId="4DBDC897" w14:textId="77777777" w:rsidR="00BD29DA" w:rsidRDefault="00BD29DA" w:rsidP="00BD29DA">
      <w:r>
        <w:rPr>
          <w:rFonts w:hint="eastAsia"/>
        </w:rPr>
        <w:t>三、学生</w:t>
      </w:r>
    </w:p>
    <w:p w14:paraId="24FA8FD0" w14:textId="0918E25E" w:rsidR="00934FB2" w:rsidRDefault="00BD29DA" w:rsidP="00934FB2">
      <w:pPr>
        <w:ind w:firstLineChars="200" w:firstLine="480"/>
      </w:pPr>
      <w:r>
        <w:rPr>
          <w:rFonts w:hint="eastAsia"/>
        </w:rPr>
        <w:t>拥有借阅书籍的权限</w:t>
      </w:r>
      <w:r>
        <w:rPr>
          <w:rFonts w:hint="eastAsia"/>
        </w:rPr>
        <w:t>(</w:t>
      </w:r>
      <w:r>
        <w:rPr>
          <w:rFonts w:hint="eastAsia"/>
        </w:rPr>
        <w:t>借书管理、还书管理、信息查询、帮助</w:t>
      </w:r>
      <w:r>
        <w:t>)</w:t>
      </w:r>
    </w:p>
    <w:p w14:paraId="1AB0F071" w14:textId="373986E9" w:rsidR="00934FB2" w:rsidRPr="00934FB2" w:rsidRDefault="00934FB2" w:rsidP="00934FB2">
      <w:r>
        <w:rPr>
          <w:rFonts w:hint="eastAsia"/>
        </w:rPr>
        <w:t>用户权限说明：</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997"/>
        <w:gridCol w:w="2131"/>
        <w:gridCol w:w="2131"/>
      </w:tblGrid>
      <w:tr w:rsidR="00934FB2" w:rsidRPr="00934FB2" w14:paraId="55ADDC7A" w14:textId="77777777" w:rsidTr="00E623E6">
        <w:trPr>
          <w:trHeight w:val="982"/>
        </w:trPr>
        <w:tc>
          <w:tcPr>
            <w:tcW w:w="2263" w:type="dxa"/>
            <w:tcBorders>
              <w:top w:val="single" w:sz="4" w:space="0" w:color="auto"/>
              <w:left w:val="nil"/>
              <w:right w:val="single" w:sz="4" w:space="0" w:color="auto"/>
              <w:tl2br w:val="nil"/>
            </w:tcBorders>
          </w:tcPr>
          <w:p w14:paraId="3B6BE79E" w14:textId="77777777" w:rsidR="00934FB2" w:rsidRPr="00934FB2" w:rsidRDefault="00934FB2" w:rsidP="00E623E6">
            <w:pPr>
              <w:ind w:firstLine="298"/>
              <w:jc w:val="center"/>
              <w:rPr>
                <w:rFonts w:ascii="宋体" w:hAnsi="宋体" w:cs="Times New Roman"/>
                <w:szCs w:val="24"/>
              </w:rPr>
            </w:pPr>
            <w:r w:rsidRPr="00934FB2">
              <w:rPr>
                <w:rFonts w:ascii="黑体" w:eastAsia="黑体" w:hAnsi="黑体" w:cs="Times New Roman" w:hint="eastAsia"/>
                <w:noProof/>
                <w:szCs w:val="24"/>
              </w:rPr>
              <mc:AlternateContent>
                <mc:Choice Requires="wps">
                  <w:drawing>
                    <wp:anchor distT="0" distB="0" distL="114300" distR="114300" simplePos="0" relativeHeight="251660288" behindDoc="0" locked="0" layoutInCell="1" allowOverlap="1" wp14:anchorId="20B55144" wp14:editId="66FB4F9A">
                      <wp:simplePos x="0" y="0"/>
                      <wp:positionH relativeFrom="column">
                        <wp:posOffset>-71755</wp:posOffset>
                      </wp:positionH>
                      <wp:positionV relativeFrom="paragraph">
                        <wp:posOffset>-635</wp:posOffset>
                      </wp:positionV>
                      <wp:extent cx="1047750" cy="619125"/>
                      <wp:effectExtent l="0" t="0" r="19050" b="28575"/>
                      <wp:wrapNone/>
                      <wp:docPr id="13" name="直接连接符 13"/>
                      <wp:cNvGraphicFramePr/>
                      <a:graphic xmlns:a="http://schemas.openxmlformats.org/drawingml/2006/main">
                        <a:graphicData uri="http://schemas.microsoft.com/office/word/2010/wordprocessingShape">
                          <wps:wsp>
                            <wps:cNvCnPr/>
                            <wps:spPr>
                              <a:xfrm>
                                <a:off x="0" y="0"/>
                                <a:ext cx="1047750" cy="6191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6C775E" id="直接连接符 1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05pt" to="76.8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" strokecolor="windowText" strokeweight=".5pt">
                      <v:stroke joinstyle="miter"/>
                    </v:line>
                  </w:pict>
                </mc:Fallback>
              </mc:AlternateContent>
            </w:r>
            <w:r w:rsidRPr="00934FB2">
              <w:rPr>
                <w:rFonts w:ascii="宋体" w:hAnsi="宋体" w:cs="Times New Roman"/>
                <w:noProof/>
                <w:szCs w:val="24"/>
              </w:rPr>
              <mc:AlternateContent>
                <mc:Choice Requires="wps">
                  <w:drawing>
                    <wp:anchor distT="0" distB="0" distL="114300" distR="114300" simplePos="0" relativeHeight="251659264" behindDoc="0" locked="0" layoutInCell="1" allowOverlap="1" wp14:anchorId="5229C619" wp14:editId="27A1904A">
                      <wp:simplePos x="0" y="0"/>
                      <wp:positionH relativeFrom="column">
                        <wp:posOffset>-62230</wp:posOffset>
                      </wp:positionH>
                      <wp:positionV relativeFrom="paragraph">
                        <wp:posOffset>17145</wp:posOffset>
                      </wp:positionV>
                      <wp:extent cx="1428750" cy="285750"/>
                      <wp:effectExtent l="0" t="0" r="19050"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28575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385251F6" id="直接连接符 1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35pt" to="107.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" strokecolor="windowText" strokeweight=".5pt">
                      <v:stroke joinstyle="miter"/>
                    </v:line>
                  </w:pict>
                </mc:Fallback>
              </mc:AlternateContent>
            </w:r>
            <w:r w:rsidRPr="00934FB2">
              <w:rPr>
                <w:rFonts w:ascii="宋体" w:hAnsi="宋体" w:cs="Times New Roman" w:hint="eastAsia"/>
                <w:szCs w:val="24"/>
              </w:rPr>
              <w:t>用户</w:t>
            </w:r>
          </w:p>
          <w:p w14:paraId="35A1760F" w14:textId="77777777" w:rsidR="00934FB2" w:rsidRPr="00934FB2" w:rsidRDefault="00934FB2" w:rsidP="00E623E6">
            <w:pPr>
              <w:ind w:firstLineChars="400" w:firstLine="960"/>
              <w:rPr>
                <w:rFonts w:ascii="宋体" w:hAnsi="宋体" w:cs="Times New Roman"/>
                <w:szCs w:val="24"/>
              </w:rPr>
            </w:pPr>
            <w:r w:rsidRPr="00934FB2">
              <w:rPr>
                <w:rFonts w:ascii="宋体" w:hAnsi="宋体" w:cs="Times New Roman" w:hint="eastAsia"/>
                <w:szCs w:val="24"/>
              </w:rPr>
              <w:t>权限</w:t>
            </w:r>
          </w:p>
          <w:p w14:paraId="0E3AF93D" w14:textId="77777777" w:rsidR="00934FB2" w:rsidRPr="00934FB2" w:rsidRDefault="00934FB2" w:rsidP="00E623E6">
            <w:pPr>
              <w:tabs>
                <w:tab w:val="right" w:pos="2034"/>
              </w:tabs>
              <w:rPr>
                <w:rFonts w:ascii="宋体" w:hAnsi="宋体" w:cs="Times New Roman"/>
                <w:szCs w:val="24"/>
              </w:rPr>
            </w:pPr>
            <w:r w:rsidRPr="00934FB2">
              <w:rPr>
                <w:rFonts w:ascii="宋体" w:hAnsi="宋体" w:cs="Times New Roman" w:hint="eastAsia"/>
                <w:szCs w:val="24"/>
              </w:rPr>
              <w:t>功能</w:t>
            </w:r>
          </w:p>
        </w:tc>
        <w:tc>
          <w:tcPr>
            <w:tcW w:w="1997" w:type="dxa"/>
            <w:tcBorders>
              <w:top w:val="single" w:sz="4" w:space="0" w:color="auto"/>
              <w:left w:val="single" w:sz="4" w:space="0" w:color="auto"/>
              <w:right w:val="single" w:sz="4" w:space="0" w:color="auto"/>
            </w:tcBorders>
          </w:tcPr>
          <w:p w14:paraId="07786032" w14:textId="77777777" w:rsidR="00934FB2" w:rsidRPr="00934FB2" w:rsidRDefault="00934FB2" w:rsidP="00E623E6">
            <w:pPr>
              <w:jc w:val="center"/>
              <w:rPr>
                <w:rFonts w:ascii="宋体" w:hAnsi="宋体" w:cs="Times New Roman"/>
                <w:szCs w:val="24"/>
              </w:rPr>
            </w:pPr>
          </w:p>
          <w:p w14:paraId="300F1922"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系统管理员</w:t>
            </w:r>
          </w:p>
        </w:tc>
        <w:tc>
          <w:tcPr>
            <w:tcW w:w="2131" w:type="dxa"/>
            <w:tcBorders>
              <w:top w:val="single" w:sz="4" w:space="0" w:color="auto"/>
              <w:left w:val="single" w:sz="4" w:space="0" w:color="auto"/>
              <w:right w:val="single" w:sz="4" w:space="0" w:color="auto"/>
            </w:tcBorders>
          </w:tcPr>
          <w:p w14:paraId="4E440551" w14:textId="77777777" w:rsidR="00934FB2" w:rsidRPr="00934FB2" w:rsidRDefault="00934FB2" w:rsidP="00E623E6">
            <w:pPr>
              <w:jc w:val="center"/>
              <w:rPr>
                <w:rFonts w:ascii="宋体" w:hAnsi="宋体" w:cs="Times New Roman"/>
                <w:szCs w:val="24"/>
              </w:rPr>
            </w:pPr>
          </w:p>
          <w:p w14:paraId="228CD7B5"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书籍管理员</w:t>
            </w:r>
          </w:p>
        </w:tc>
        <w:tc>
          <w:tcPr>
            <w:tcW w:w="2131" w:type="dxa"/>
            <w:tcBorders>
              <w:top w:val="single" w:sz="4" w:space="0" w:color="auto"/>
              <w:left w:val="single" w:sz="4" w:space="0" w:color="auto"/>
              <w:right w:val="nil"/>
            </w:tcBorders>
          </w:tcPr>
          <w:p w14:paraId="103C0815" w14:textId="77777777" w:rsidR="00934FB2" w:rsidRPr="00934FB2" w:rsidRDefault="00934FB2" w:rsidP="00E623E6">
            <w:pPr>
              <w:jc w:val="center"/>
              <w:rPr>
                <w:rFonts w:ascii="宋体" w:hAnsi="宋体" w:cs="Times New Roman"/>
                <w:szCs w:val="24"/>
              </w:rPr>
            </w:pPr>
          </w:p>
          <w:p w14:paraId="6A0ED27C" w14:textId="59BC8E8D" w:rsidR="00934FB2" w:rsidRPr="00934FB2" w:rsidRDefault="00934FB2" w:rsidP="00E623E6">
            <w:pPr>
              <w:jc w:val="center"/>
              <w:rPr>
                <w:rFonts w:ascii="宋体" w:hAnsi="宋体" w:cs="Times New Roman"/>
                <w:szCs w:val="24"/>
              </w:rPr>
            </w:pPr>
            <w:r>
              <w:rPr>
                <w:rFonts w:ascii="宋体" w:hAnsi="宋体" w:cs="Times New Roman" w:hint="eastAsia"/>
                <w:szCs w:val="24"/>
              </w:rPr>
              <w:t>学生</w:t>
            </w:r>
          </w:p>
        </w:tc>
      </w:tr>
      <w:tr w:rsidR="00934FB2" w:rsidRPr="00934FB2" w14:paraId="65FEF7B7" w14:textId="77777777" w:rsidTr="00E623E6">
        <w:tc>
          <w:tcPr>
            <w:tcW w:w="2263" w:type="dxa"/>
            <w:tcBorders>
              <w:left w:val="nil"/>
            </w:tcBorders>
          </w:tcPr>
          <w:p w14:paraId="09F010B6"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用户登录</w:t>
            </w:r>
          </w:p>
        </w:tc>
        <w:tc>
          <w:tcPr>
            <w:tcW w:w="1997" w:type="dxa"/>
          </w:tcPr>
          <w:p w14:paraId="59BDC82B"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60B50059"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1ADB314C"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312AFB0C" w14:textId="77777777" w:rsidTr="00E623E6">
        <w:tc>
          <w:tcPr>
            <w:tcW w:w="2263" w:type="dxa"/>
            <w:tcBorders>
              <w:left w:val="nil"/>
            </w:tcBorders>
          </w:tcPr>
          <w:p w14:paraId="01720FC9"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添加用户</w:t>
            </w:r>
          </w:p>
        </w:tc>
        <w:tc>
          <w:tcPr>
            <w:tcW w:w="1997" w:type="dxa"/>
          </w:tcPr>
          <w:p w14:paraId="0FD43F81"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5C94F528"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598DD4D6"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5B712AA1" w14:textId="77777777" w:rsidTr="00E623E6">
        <w:tc>
          <w:tcPr>
            <w:tcW w:w="2263" w:type="dxa"/>
            <w:tcBorders>
              <w:left w:val="nil"/>
            </w:tcBorders>
          </w:tcPr>
          <w:p w14:paraId="58EDC503"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修改用户密码</w:t>
            </w:r>
          </w:p>
        </w:tc>
        <w:tc>
          <w:tcPr>
            <w:tcW w:w="1997" w:type="dxa"/>
          </w:tcPr>
          <w:p w14:paraId="34ABF322"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439B4089"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360791CD"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79D22FF6" w14:textId="77777777" w:rsidTr="00E623E6">
        <w:tc>
          <w:tcPr>
            <w:tcW w:w="2263" w:type="dxa"/>
            <w:tcBorders>
              <w:left w:val="nil"/>
            </w:tcBorders>
          </w:tcPr>
          <w:p w14:paraId="1F7D556E"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删除用户</w:t>
            </w:r>
          </w:p>
        </w:tc>
        <w:tc>
          <w:tcPr>
            <w:tcW w:w="1997" w:type="dxa"/>
          </w:tcPr>
          <w:p w14:paraId="264328DD"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79838032"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44D9FD2B"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30522058" w14:textId="77777777" w:rsidTr="00E623E6">
        <w:tc>
          <w:tcPr>
            <w:tcW w:w="2263" w:type="dxa"/>
            <w:tcBorders>
              <w:left w:val="nil"/>
            </w:tcBorders>
          </w:tcPr>
          <w:p w14:paraId="0F86EC4D"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添加书籍</w:t>
            </w:r>
          </w:p>
        </w:tc>
        <w:tc>
          <w:tcPr>
            <w:tcW w:w="1997" w:type="dxa"/>
          </w:tcPr>
          <w:p w14:paraId="46240A3B"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6FA9657A"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50A6F6AD"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24CE035F" w14:textId="77777777" w:rsidTr="00E623E6">
        <w:tc>
          <w:tcPr>
            <w:tcW w:w="2263" w:type="dxa"/>
            <w:tcBorders>
              <w:left w:val="nil"/>
            </w:tcBorders>
          </w:tcPr>
          <w:p w14:paraId="59AF8D1C"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修改书籍</w:t>
            </w:r>
          </w:p>
        </w:tc>
        <w:tc>
          <w:tcPr>
            <w:tcW w:w="1997" w:type="dxa"/>
          </w:tcPr>
          <w:p w14:paraId="3EC54D67"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32374747"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0DB646FD"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5E053CAB" w14:textId="77777777" w:rsidTr="00E623E6">
        <w:tc>
          <w:tcPr>
            <w:tcW w:w="2263" w:type="dxa"/>
            <w:tcBorders>
              <w:left w:val="nil"/>
            </w:tcBorders>
          </w:tcPr>
          <w:p w14:paraId="0E64147A"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删除书籍</w:t>
            </w:r>
          </w:p>
        </w:tc>
        <w:tc>
          <w:tcPr>
            <w:tcW w:w="1997" w:type="dxa"/>
          </w:tcPr>
          <w:p w14:paraId="3072524E"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2CCC46D7"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33C66B0A"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2F46BBC9" w14:textId="77777777" w:rsidTr="00E623E6">
        <w:tc>
          <w:tcPr>
            <w:tcW w:w="2263" w:type="dxa"/>
            <w:tcBorders>
              <w:left w:val="nil"/>
            </w:tcBorders>
          </w:tcPr>
          <w:p w14:paraId="09F54464"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书籍出借</w:t>
            </w:r>
          </w:p>
        </w:tc>
        <w:tc>
          <w:tcPr>
            <w:tcW w:w="1997" w:type="dxa"/>
          </w:tcPr>
          <w:p w14:paraId="214D62C2"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30D26952"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131F3526"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7B75C7CE" w14:textId="77777777" w:rsidTr="00E623E6">
        <w:tc>
          <w:tcPr>
            <w:tcW w:w="2263" w:type="dxa"/>
            <w:tcBorders>
              <w:left w:val="nil"/>
            </w:tcBorders>
          </w:tcPr>
          <w:p w14:paraId="479EE4B6"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修改书籍借阅信息</w:t>
            </w:r>
          </w:p>
        </w:tc>
        <w:tc>
          <w:tcPr>
            <w:tcW w:w="1997" w:type="dxa"/>
          </w:tcPr>
          <w:p w14:paraId="35B8FA07"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145CA534"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413A7A62"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640B0905" w14:textId="77777777" w:rsidTr="00E623E6">
        <w:tc>
          <w:tcPr>
            <w:tcW w:w="2263" w:type="dxa"/>
            <w:tcBorders>
              <w:left w:val="nil"/>
            </w:tcBorders>
          </w:tcPr>
          <w:p w14:paraId="707F319A"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书籍还入</w:t>
            </w:r>
          </w:p>
        </w:tc>
        <w:tc>
          <w:tcPr>
            <w:tcW w:w="1997" w:type="dxa"/>
          </w:tcPr>
          <w:p w14:paraId="5A9EE63E"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1CF3B7C2"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4CDD6225"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1DE12480" w14:textId="77777777" w:rsidTr="00E623E6">
        <w:tc>
          <w:tcPr>
            <w:tcW w:w="2263" w:type="dxa"/>
            <w:tcBorders>
              <w:left w:val="nil"/>
            </w:tcBorders>
          </w:tcPr>
          <w:p w14:paraId="1665EE05"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修改书籍还入信息</w:t>
            </w:r>
          </w:p>
        </w:tc>
        <w:tc>
          <w:tcPr>
            <w:tcW w:w="1997" w:type="dxa"/>
          </w:tcPr>
          <w:p w14:paraId="5F68EA31"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56ED325D"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64B20E72"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484A8A2B" w14:textId="77777777" w:rsidTr="00E623E6">
        <w:tc>
          <w:tcPr>
            <w:tcW w:w="2263" w:type="dxa"/>
            <w:tcBorders>
              <w:left w:val="nil"/>
            </w:tcBorders>
          </w:tcPr>
          <w:p w14:paraId="61420A5B"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书籍信息查询</w:t>
            </w:r>
          </w:p>
        </w:tc>
        <w:tc>
          <w:tcPr>
            <w:tcW w:w="1997" w:type="dxa"/>
          </w:tcPr>
          <w:p w14:paraId="3D942651"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778EC26C"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3AC590A3"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146D8AF4" w14:textId="77777777" w:rsidTr="00E623E6">
        <w:tc>
          <w:tcPr>
            <w:tcW w:w="2263" w:type="dxa"/>
            <w:tcBorders>
              <w:left w:val="nil"/>
            </w:tcBorders>
          </w:tcPr>
          <w:p w14:paraId="6EA35C00"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借阅信息查询</w:t>
            </w:r>
          </w:p>
        </w:tc>
        <w:tc>
          <w:tcPr>
            <w:tcW w:w="1997" w:type="dxa"/>
          </w:tcPr>
          <w:p w14:paraId="0C0D57AD"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76E93C12"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6CB26F87"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r w:rsidR="00934FB2" w:rsidRPr="00934FB2" w14:paraId="7E1E40D0" w14:textId="77777777" w:rsidTr="00E623E6">
        <w:tc>
          <w:tcPr>
            <w:tcW w:w="2263" w:type="dxa"/>
            <w:tcBorders>
              <w:left w:val="nil"/>
            </w:tcBorders>
          </w:tcPr>
          <w:p w14:paraId="49785E53" w14:textId="77777777" w:rsidR="00934FB2" w:rsidRPr="00934FB2" w:rsidRDefault="00934FB2" w:rsidP="00E623E6">
            <w:pPr>
              <w:rPr>
                <w:rFonts w:ascii="宋体" w:hAnsi="宋体" w:cs="Times New Roman"/>
                <w:szCs w:val="24"/>
              </w:rPr>
            </w:pPr>
            <w:r w:rsidRPr="00934FB2">
              <w:rPr>
                <w:rFonts w:ascii="宋体" w:hAnsi="宋体" w:cs="Times New Roman" w:hint="eastAsia"/>
                <w:szCs w:val="24"/>
              </w:rPr>
              <w:t>查看用户列表</w:t>
            </w:r>
          </w:p>
        </w:tc>
        <w:tc>
          <w:tcPr>
            <w:tcW w:w="1997" w:type="dxa"/>
          </w:tcPr>
          <w:p w14:paraId="29C76C06"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Pr>
          <w:p w14:paraId="6287DBCC"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c>
          <w:tcPr>
            <w:tcW w:w="2131" w:type="dxa"/>
            <w:tcBorders>
              <w:right w:val="nil"/>
            </w:tcBorders>
          </w:tcPr>
          <w:p w14:paraId="1108151A" w14:textId="77777777" w:rsidR="00934FB2" w:rsidRPr="00934FB2" w:rsidRDefault="00934FB2" w:rsidP="00E623E6">
            <w:pPr>
              <w:jc w:val="center"/>
              <w:rPr>
                <w:rFonts w:ascii="宋体" w:hAnsi="宋体" w:cs="Times New Roman"/>
                <w:szCs w:val="24"/>
              </w:rPr>
            </w:pPr>
            <w:r w:rsidRPr="00934FB2">
              <w:rPr>
                <w:rFonts w:ascii="宋体" w:hAnsi="宋体" w:cs="Times New Roman" w:hint="eastAsia"/>
                <w:szCs w:val="24"/>
              </w:rPr>
              <w:t>×</w:t>
            </w:r>
          </w:p>
        </w:tc>
      </w:tr>
    </w:tbl>
    <w:p w14:paraId="4F54BC8A" w14:textId="1FADAB16" w:rsidR="00BD29DA" w:rsidRDefault="00934FB2" w:rsidP="00934FB2">
      <w:pPr>
        <w:jc w:val="center"/>
        <w:rPr>
          <w:b/>
        </w:rPr>
      </w:pPr>
      <w:r w:rsidRPr="00934FB2">
        <w:rPr>
          <w:rFonts w:hint="eastAsia"/>
          <w:b/>
        </w:rPr>
        <w:t>用户权限说明</w:t>
      </w:r>
    </w:p>
    <w:p w14:paraId="64893D90" w14:textId="77777777" w:rsidR="00934FB2" w:rsidRPr="00934FB2" w:rsidRDefault="00934FB2" w:rsidP="00934FB2">
      <w:pPr>
        <w:jc w:val="center"/>
        <w:rPr>
          <w:b/>
        </w:rPr>
      </w:pPr>
    </w:p>
    <w:p w14:paraId="5BB60D07" w14:textId="1A5DFA74" w:rsidR="00613FB5" w:rsidRDefault="002603C0" w:rsidP="002603C0">
      <w:pPr>
        <w:pStyle w:val="2"/>
      </w:pPr>
      <w:bookmarkStart w:id="27" w:name="_Toc503266936"/>
      <w:r>
        <w:t>4.</w:t>
      </w:r>
      <w:r w:rsidR="00ED48F8">
        <w:rPr>
          <w:rFonts w:hint="eastAsia"/>
        </w:rPr>
        <w:t>5</w:t>
      </w:r>
      <w:r>
        <w:t xml:space="preserve"> </w:t>
      </w:r>
      <w:r w:rsidR="00ED48F8">
        <w:rPr>
          <w:rFonts w:hint="eastAsia"/>
        </w:rPr>
        <w:t>完整性（</w:t>
      </w:r>
      <w:r w:rsidR="00ED48F8" w:rsidRPr="00ED48F8">
        <w:rPr>
          <w:rFonts w:hint="eastAsia"/>
        </w:rPr>
        <w:t>主、外码和用户自定义的完整性约束</w:t>
      </w:r>
      <w:r w:rsidR="00ED48F8">
        <w:rPr>
          <w:rFonts w:hint="eastAsia"/>
        </w:rPr>
        <w:t>）设计和说明</w:t>
      </w:r>
      <w:bookmarkEnd w:id="27"/>
    </w:p>
    <w:p w14:paraId="083DA20E" w14:textId="4FBBBCED" w:rsidR="00BD29DA" w:rsidRPr="00BD29DA" w:rsidRDefault="00BD29DA" w:rsidP="00BD29DA">
      <w:pPr>
        <w:spacing w:line="360" w:lineRule="auto"/>
        <w:ind w:left="480" w:hangingChars="200" w:hanging="480"/>
        <w:rPr>
          <w:rFonts w:asciiTheme="minorEastAsia" w:eastAsiaTheme="minorEastAsia" w:hAnsiTheme="minorEastAsia"/>
        </w:rPr>
      </w:pPr>
      <w:r w:rsidRPr="00BD29DA">
        <w:rPr>
          <w:rFonts w:asciiTheme="minorEastAsia" w:eastAsiaTheme="minorEastAsia" w:hAnsiTheme="minorEastAsia"/>
        </w:rPr>
        <w:t>1.</w:t>
      </w:r>
      <w:r>
        <w:rPr>
          <w:rFonts w:asciiTheme="minorEastAsia" w:eastAsiaTheme="minorEastAsia" w:hAnsiTheme="minorEastAsia"/>
        </w:rPr>
        <w:t xml:space="preserve">  </w:t>
      </w:r>
      <w:r w:rsidRPr="00BD29DA">
        <w:rPr>
          <w:rFonts w:asciiTheme="minorEastAsia" w:eastAsiaTheme="minorEastAsia" w:hAnsiTheme="minorEastAsia"/>
        </w:rPr>
        <w:t>实体完整性约束：关系中的主属性不能为空，在数据库中使用</w:t>
      </w:r>
      <w:r w:rsidRPr="00BD29DA">
        <w:rPr>
          <w:rFonts w:asciiTheme="minorEastAsia" w:eastAsiaTheme="minorEastAsia" w:hAnsiTheme="minorEastAsia" w:hint="eastAsia"/>
        </w:rPr>
        <w:t>Primary</w:t>
      </w:r>
      <w:r w:rsidRPr="00BD29DA">
        <w:rPr>
          <w:rFonts w:asciiTheme="minorEastAsia" w:eastAsiaTheme="minorEastAsia" w:hAnsiTheme="minorEastAsia"/>
        </w:rPr>
        <w:t xml:space="preserve"> Key实现；</w:t>
      </w:r>
    </w:p>
    <w:p w14:paraId="3F7EB326" w14:textId="6E5100C5" w:rsidR="00BD29DA" w:rsidRPr="00BD29DA" w:rsidRDefault="00BD29DA" w:rsidP="00BD29DA">
      <w:pPr>
        <w:spacing w:line="360" w:lineRule="auto"/>
        <w:ind w:left="480" w:hangingChars="200" w:hanging="48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sidRPr="00BD29DA">
        <w:rPr>
          <w:rFonts w:asciiTheme="minorEastAsia" w:eastAsiaTheme="minorEastAsia" w:hAnsiTheme="minorEastAsia"/>
        </w:rPr>
        <w:t>参照完整性约束：</w:t>
      </w:r>
      <w:r w:rsidR="009C78F2">
        <w:rPr>
          <w:rFonts w:asciiTheme="minorEastAsia" w:eastAsiaTheme="minorEastAsia" w:hAnsiTheme="minorEastAsia" w:hint="eastAsia"/>
        </w:rPr>
        <w:t>借阅表中设置用户</w:t>
      </w:r>
      <w:r w:rsidR="009C78F2">
        <w:rPr>
          <w:rFonts w:asciiTheme="minorEastAsia" w:eastAsiaTheme="minorEastAsia" w:hAnsiTheme="minorEastAsia"/>
        </w:rPr>
        <w:t>ID</w:t>
      </w:r>
      <w:r w:rsidR="009C78F2">
        <w:rPr>
          <w:rFonts w:asciiTheme="minorEastAsia" w:eastAsiaTheme="minorEastAsia" w:hAnsiTheme="minorEastAsia" w:hint="eastAsia"/>
        </w:rPr>
        <w:t>和书籍I</w:t>
      </w:r>
      <w:r w:rsidR="009C78F2">
        <w:rPr>
          <w:rFonts w:asciiTheme="minorEastAsia" w:eastAsiaTheme="minorEastAsia" w:hAnsiTheme="minorEastAsia"/>
        </w:rPr>
        <w:t>D</w:t>
      </w:r>
      <w:r w:rsidR="009C78F2">
        <w:rPr>
          <w:rFonts w:asciiTheme="minorEastAsia" w:eastAsiaTheme="minorEastAsia" w:hAnsiTheme="minorEastAsia" w:hint="eastAsia"/>
        </w:rPr>
        <w:t>为外码，限制借阅表中出</w:t>
      </w:r>
      <w:r w:rsidR="009C78F2">
        <w:rPr>
          <w:rFonts w:asciiTheme="minorEastAsia" w:eastAsiaTheme="minorEastAsia" w:hAnsiTheme="minorEastAsia" w:hint="eastAsia"/>
        </w:rPr>
        <w:lastRenderedPageBreak/>
        <w:t>现非法的数据；</w:t>
      </w:r>
      <w:r w:rsidR="009C78F2" w:rsidRPr="00BD29DA">
        <w:rPr>
          <w:rFonts w:asciiTheme="minorEastAsia" w:eastAsiaTheme="minorEastAsia" w:hAnsiTheme="minorEastAsia"/>
        </w:rPr>
        <w:t xml:space="preserve"> </w:t>
      </w:r>
    </w:p>
    <w:p w14:paraId="7AAB9E41" w14:textId="3786F457" w:rsidR="00BD29DA" w:rsidRPr="00BD29DA" w:rsidRDefault="00BD29DA" w:rsidP="00BD29DA">
      <w:pPr>
        <w:spacing w:line="360" w:lineRule="auto"/>
        <w:ind w:left="480" w:hangingChars="200" w:hanging="48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 xml:space="preserve">.  </w:t>
      </w:r>
      <w:r w:rsidRPr="00BD29DA">
        <w:rPr>
          <w:rFonts w:asciiTheme="minorEastAsia" w:eastAsiaTheme="minorEastAsia" w:hAnsiTheme="minorEastAsia"/>
        </w:rPr>
        <w:t>用户自定义的完整性约束：规定姓名、书名和借书日期不为空。</w:t>
      </w:r>
    </w:p>
    <w:p w14:paraId="785A3254" w14:textId="02850CB2" w:rsidR="005A3C89" w:rsidRDefault="00ED48F8" w:rsidP="001854F5">
      <w:pPr>
        <w:pStyle w:val="1"/>
        <w:numPr>
          <w:ilvl w:val="0"/>
          <w:numId w:val="1"/>
        </w:numPr>
        <w:jc w:val="left"/>
      </w:pPr>
      <w:bookmarkStart w:id="28" w:name="_Toc503266937"/>
      <w:r>
        <w:rPr>
          <w:rFonts w:hint="eastAsia"/>
        </w:rPr>
        <w:t>数据库物理设计</w:t>
      </w:r>
      <w:bookmarkEnd w:id="28"/>
    </w:p>
    <w:p w14:paraId="2F0E8CF1" w14:textId="2D77C0DB" w:rsidR="005A3C89" w:rsidRDefault="00B55533" w:rsidP="00B92BC5">
      <w:pPr>
        <w:pStyle w:val="2"/>
      </w:pPr>
      <w:bookmarkStart w:id="29" w:name="_Toc503266938"/>
      <w:r>
        <w:t>5.</w:t>
      </w:r>
      <w:r w:rsidR="00B92BC5">
        <w:rPr>
          <w:rFonts w:hint="eastAsia"/>
        </w:rPr>
        <w:t>1</w:t>
      </w:r>
      <w:r w:rsidR="00B92BC5">
        <w:t xml:space="preserve"> </w:t>
      </w:r>
      <w:r w:rsidR="005A3C89" w:rsidRPr="00B92BC5">
        <w:rPr>
          <w:rFonts w:hint="eastAsia"/>
        </w:rPr>
        <w:t>所有索引的定义</w:t>
      </w:r>
      <w:bookmarkEnd w:id="29"/>
    </w:p>
    <w:p w14:paraId="662E64E0" w14:textId="354CC1FA" w:rsidR="004B068F" w:rsidRPr="004B068F" w:rsidRDefault="004B068F" w:rsidP="004B068F">
      <w:r>
        <w:rPr>
          <w:rFonts w:hint="eastAsia"/>
        </w:rPr>
        <w:t>1</w:t>
      </w:r>
      <w:r>
        <w:t xml:space="preserve">. </w:t>
      </w:r>
      <w:r>
        <w:rPr>
          <w:rFonts w:hint="eastAsia"/>
        </w:rPr>
        <w:t>在用户编号上建立索引，加快查询速度：</w:t>
      </w:r>
    </w:p>
    <w:p w14:paraId="1CBB4CB7" w14:textId="5CBA6DBC" w:rsidR="00F17A41" w:rsidRDefault="00F17A41" w:rsidP="00F17A41">
      <w:pPr>
        <w:autoSpaceDE w:val="0"/>
        <w:autoSpaceDN w:val="0"/>
        <w:adjustRightInd w:val="0"/>
        <w:jc w:val="left"/>
        <w:rPr>
          <w:rFonts w:ascii="Consolas" w:eastAsiaTheme="minorEastAsia" w:hAnsi="Consolas" w:cs="Consolas"/>
          <w:color w:val="808080"/>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unique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index</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user_num</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w:t>
      </w:r>
      <w:r>
        <w:rPr>
          <w:rFonts w:ascii="Consolas" w:eastAsiaTheme="minorEastAsia" w:hAnsi="Consolas" w:cs="Consolas"/>
          <w:color w:val="808080"/>
          <w:kern w:val="0"/>
          <w:sz w:val="19"/>
          <w:szCs w:val="19"/>
        </w:rPr>
        <w:t>);</w:t>
      </w:r>
    </w:p>
    <w:p w14:paraId="77109DEF" w14:textId="3CACA298" w:rsidR="004B068F" w:rsidRPr="004B068F" w:rsidRDefault="004B068F" w:rsidP="004B068F">
      <w:r>
        <w:t xml:space="preserve">2. </w:t>
      </w:r>
      <w:r>
        <w:rPr>
          <w:rFonts w:hint="eastAsia"/>
        </w:rPr>
        <w:t>在书籍编号上建立索引，加快查询速度：</w:t>
      </w:r>
    </w:p>
    <w:p w14:paraId="40D1C05E" w14:textId="7104E334" w:rsidR="00B92BC5" w:rsidRPr="00F17A41" w:rsidRDefault="00F17A41" w:rsidP="00F17A41">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unique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index</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book_num</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BookID</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189AAED2" w14:textId="62AD22F1" w:rsidR="005A3C89" w:rsidRPr="00B92BC5" w:rsidRDefault="00B55533" w:rsidP="00B92BC5">
      <w:pPr>
        <w:pStyle w:val="2"/>
      </w:pPr>
      <w:bookmarkStart w:id="30" w:name="_Toc503266939"/>
      <w:r>
        <w:t>5.</w:t>
      </w:r>
      <w:r w:rsidR="00B92BC5">
        <w:rPr>
          <w:rFonts w:hint="eastAsia"/>
        </w:rPr>
        <w:t>2</w:t>
      </w:r>
      <w:r w:rsidR="00B92BC5">
        <w:t xml:space="preserve"> </w:t>
      </w:r>
      <w:r w:rsidR="005A3C89" w:rsidRPr="00B92BC5">
        <w:rPr>
          <w:rFonts w:hint="eastAsia"/>
        </w:rPr>
        <w:t>数据的存放位置说明</w:t>
      </w:r>
      <w:bookmarkEnd w:id="30"/>
    </w:p>
    <w:p w14:paraId="3E898E6F" w14:textId="6EE8085A" w:rsidR="009C78F2" w:rsidRDefault="00934FB2" w:rsidP="00934FB2">
      <w:r>
        <w:rPr>
          <w:rFonts w:hint="eastAsia"/>
        </w:rPr>
        <w:t>本地磁盘</w:t>
      </w:r>
      <w:r w:rsidR="009C78F2">
        <w:rPr>
          <w:rFonts w:hint="eastAsia"/>
        </w:rPr>
        <w:t>：</w:t>
      </w:r>
    </w:p>
    <w:p w14:paraId="73BFC4C0" w14:textId="3E2A1157" w:rsidR="00B92BC5" w:rsidRDefault="009C78F2" w:rsidP="00934FB2">
      <w:r w:rsidRPr="009C78F2">
        <w:t>C:\Program Files\Microsoft SQL Server\MSAS12.MSSQLSERVER\OLAP\Data</w:t>
      </w:r>
    </w:p>
    <w:p w14:paraId="4BB6A3BB" w14:textId="27508005" w:rsidR="009C78F2" w:rsidRPr="005A3C89" w:rsidRDefault="009C78F2" w:rsidP="00934FB2">
      <w:r>
        <w:rPr>
          <w:noProof/>
        </w:rPr>
        <w:drawing>
          <wp:inline distT="0" distB="0" distL="0" distR="0" wp14:anchorId="564BFD7B" wp14:editId="3F8B861D">
            <wp:extent cx="5274310" cy="30829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82925"/>
                    </a:xfrm>
                    <a:prstGeom prst="rect">
                      <a:avLst/>
                    </a:prstGeom>
                  </pic:spPr>
                </pic:pic>
              </a:graphicData>
            </a:graphic>
          </wp:inline>
        </w:drawing>
      </w:r>
    </w:p>
    <w:p w14:paraId="7C5898D6" w14:textId="73F30167" w:rsidR="005A3C89" w:rsidRDefault="00B55533" w:rsidP="00B92BC5">
      <w:pPr>
        <w:pStyle w:val="2"/>
      </w:pPr>
      <w:bookmarkStart w:id="31" w:name="_Toc503266940"/>
      <w:r>
        <w:t>5.</w:t>
      </w:r>
      <w:r w:rsidR="00B92BC5">
        <w:rPr>
          <w:rFonts w:hint="eastAsia"/>
        </w:rPr>
        <w:t>3</w:t>
      </w:r>
      <w:r w:rsidR="00B92BC5">
        <w:t xml:space="preserve"> </w:t>
      </w:r>
      <w:r w:rsidR="005A3C89" w:rsidRPr="00B92BC5">
        <w:rPr>
          <w:rFonts w:hint="eastAsia"/>
        </w:rPr>
        <w:t>系统配置说明</w:t>
      </w:r>
      <w:bookmarkEnd w:id="31"/>
    </w:p>
    <w:p w14:paraId="728E653A" w14:textId="77777777" w:rsidR="00B55533" w:rsidRPr="002F109E" w:rsidRDefault="00B55533" w:rsidP="00B55533">
      <w:pPr>
        <w:spacing w:line="360" w:lineRule="auto"/>
        <w:rPr>
          <w:rFonts w:ascii="宋体" w:hAnsi="宋体"/>
        </w:rPr>
      </w:pPr>
      <w:r w:rsidRPr="002F109E">
        <w:rPr>
          <w:rFonts w:ascii="宋体" w:hAnsi="宋体" w:hint="eastAsia"/>
        </w:rPr>
        <w:t>系统开发环境：Win</w:t>
      </w:r>
      <w:r w:rsidRPr="002F109E">
        <w:rPr>
          <w:rFonts w:ascii="宋体" w:hAnsi="宋体"/>
        </w:rPr>
        <w:t>dows 10</w:t>
      </w:r>
    </w:p>
    <w:p w14:paraId="5BCE6664" w14:textId="02E100B6" w:rsidR="00B55533" w:rsidRPr="002F109E" w:rsidRDefault="00B55533" w:rsidP="00B55533">
      <w:pPr>
        <w:spacing w:line="360" w:lineRule="auto"/>
        <w:rPr>
          <w:rFonts w:ascii="宋体" w:hAnsi="宋体"/>
        </w:rPr>
      </w:pPr>
      <w:r w:rsidRPr="002F109E">
        <w:rPr>
          <w:rFonts w:ascii="宋体" w:hAnsi="宋体"/>
        </w:rPr>
        <w:t>编程开发语言：</w:t>
      </w:r>
      <w:r w:rsidRPr="002F109E">
        <w:rPr>
          <w:rFonts w:ascii="宋体" w:hAnsi="宋体" w:hint="eastAsia"/>
        </w:rPr>
        <w:t>Java</w:t>
      </w:r>
    </w:p>
    <w:p w14:paraId="183B0224" w14:textId="77777777" w:rsidR="00B55533" w:rsidRPr="002F109E" w:rsidRDefault="00B55533" w:rsidP="00B55533">
      <w:pPr>
        <w:spacing w:line="360" w:lineRule="auto"/>
        <w:rPr>
          <w:rFonts w:ascii="宋体" w:hAnsi="宋体"/>
        </w:rPr>
      </w:pPr>
      <w:r w:rsidRPr="002F109E">
        <w:rPr>
          <w:rFonts w:ascii="宋体" w:hAnsi="宋体"/>
        </w:rPr>
        <w:t>Java  JDK版本：</w:t>
      </w:r>
      <w:r w:rsidRPr="002F109E">
        <w:rPr>
          <w:rFonts w:ascii="宋体" w:hAnsi="宋体" w:hint="eastAsia"/>
        </w:rPr>
        <w:t>JDK 1.</w:t>
      </w:r>
      <w:r w:rsidRPr="002F109E">
        <w:rPr>
          <w:rFonts w:ascii="宋体" w:hAnsi="宋体"/>
        </w:rPr>
        <w:t>7</w:t>
      </w:r>
    </w:p>
    <w:p w14:paraId="2ACDE390" w14:textId="77777777" w:rsidR="00B55533" w:rsidRPr="002F109E" w:rsidRDefault="00B55533" w:rsidP="00B55533">
      <w:pPr>
        <w:spacing w:line="360" w:lineRule="auto"/>
        <w:rPr>
          <w:rFonts w:ascii="宋体" w:hAnsi="宋体"/>
        </w:rPr>
      </w:pPr>
      <w:r w:rsidRPr="002F109E">
        <w:rPr>
          <w:rFonts w:ascii="宋体" w:hAnsi="宋体"/>
        </w:rPr>
        <w:lastRenderedPageBreak/>
        <w:t>编译软件</w:t>
      </w:r>
      <w:r w:rsidRPr="002F109E">
        <w:rPr>
          <w:rFonts w:ascii="宋体" w:hAnsi="宋体" w:hint="eastAsia"/>
        </w:rPr>
        <w:t>：</w:t>
      </w:r>
      <w:r w:rsidRPr="002F109E">
        <w:rPr>
          <w:rFonts w:ascii="宋体" w:hAnsi="宋体"/>
        </w:rPr>
        <w:t xml:space="preserve"> Eclipse</w:t>
      </w:r>
    </w:p>
    <w:p w14:paraId="0A1213CD" w14:textId="18666667" w:rsidR="00B55533" w:rsidRDefault="00B55533" w:rsidP="00B55533">
      <w:pPr>
        <w:spacing w:line="360" w:lineRule="auto"/>
        <w:rPr>
          <w:rFonts w:ascii="宋体" w:hAnsi="宋体"/>
        </w:rPr>
      </w:pPr>
      <w:r w:rsidRPr="002F109E">
        <w:rPr>
          <w:rFonts w:ascii="宋体" w:hAnsi="宋体" w:hint="eastAsia"/>
        </w:rPr>
        <w:t>数据库软件：Sql</w:t>
      </w:r>
      <w:r w:rsidRPr="002F109E">
        <w:rPr>
          <w:rFonts w:ascii="宋体" w:hAnsi="宋体"/>
        </w:rPr>
        <w:t xml:space="preserve"> Server 2014</w:t>
      </w:r>
    </w:p>
    <w:p w14:paraId="2B734F64" w14:textId="77777777" w:rsidR="00B55533" w:rsidRPr="00B55533" w:rsidRDefault="00B55533" w:rsidP="00B55533">
      <w:pPr>
        <w:spacing w:line="360" w:lineRule="auto"/>
        <w:rPr>
          <w:rFonts w:ascii="宋体" w:hAnsi="宋体"/>
        </w:rPr>
      </w:pPr>
    </w:p>
    <w:p w14:paraId="1AC35273" w14:textId="77777777" w:rsidR="00B92BC5" w:rsidRPr="00B92BC5" w:rsidRDefault="00B92BC5" w:rsidP="00B92BC5">
      <w:pPr>
        <w:pStyle w:val="a7"/>
        <w:numPr>
          <w:ilvl w:val="0"/>
          <w:numId w:val="37"/>
        </w:numPr>
        <w:spacing w:line="360" w:lineRule="auto"/>
        <w:ind w:firstLineChars="0"/>
        <w:rPr>
          <w:rFonts w:ascii="宋体" w:hAnsi="宋体"/>
        </w:rPr>
      </w:pPr>
      <w:r w:rsidRPr="00B92BC5">
        <w:rPr>
          <w:rFonts w:ascii="宋体" w:hAnsi="宋体" w:hint="eastAsia"/>
        </w:rPr>
        <w:t>操作环境：支持Windows</w:t>
      </w:r>
      <w:r w:rsidRPr="00B92BC5">
        <w:rPr>
          <w:rFonts w:ascii="宋体" w:hAnsi="宋体"/>
        </w:rPr>
        <w:t xml:space="preserve"> XP 及以上的环境进行操作</w:t>
      </w:r>
    </w:p>
    <w:p w14:paraId="523EBA60" w14:textId="77777777" w:rsidR="00B92BC5" w:rsidRPr="00B92BC5" w:rsidRDefault="00B92BC5" w:rsidP="00B92BC5">
      <w:pPr>
        <w:pStyle w:val="a7"/>
        <w:numPr>
          <w:ilvl w:val="0"/>
          <w:numId w:val="37"/>
        </w:numPr>
        <w:spacing w:line="360" w:lineRule="auto"/>
        <w:ind w:firstLineChars="0"/>
        <w:rPr>
          <w:rFonts w:ascii="宋体" w:hAnsi="宋体"/>
        </w:rPr>
      </w:pPr>
      <w:r w:rsidRPr="00B92BC5">
        <w:rPr>
          <w:rFonts w:ascii="宋体" w:hAnsi="宋体"/>
        </w:rPr>
        <w:t>硬件：所需内存</w:t>
      </w:r>
      <w:r w:rsidRPr="00B92BC5">
        <w:rPr>
          <w:rFonts w:ascii="宋体" w:hAnsi="宋体" w:hint="eastAsia"/>
        </w:rPr>
        <w:t>512</w:t>
      </w:r>
      <w:r w:rsidRPr="00B92BC5">
        <w:rPr>
          <w:rFonts w:ascii="宋体" w:hAnsi="宋体"/>
        </w:rPr>
        <w:t>Mb及以上</w:t>
      </w:r>
    </w:p>
    <w:p w14:paraId="4B80E258" w14:textId="77777777" w:rsidR="00B92BC5" w:rsidRPr="00B92BC5" w:rsidRDefault="00B92BC5" w:rsidP="00B92BC5">
      <w:pPr>
        <w:pStyle w:val="a7"/>
        <w:numPr>
          <w:ilvl w:val="0"/>
          <w:numId w:val="37"/>
        </w:numPr>
        <w:spacing w:line="360" w:lineRule="auto"/>
        <w:ind w:firstLineChars="0"/>
        <w:rPr>
          <w:rFonts w:ascii="宋体" w:hAnsi="宋体"/>
        </w:rPr>
      </w:pPr>
      <w:r w:rsidRPr="00B92BC5">
        <w:rPr>
          <w:rFonts w:ascii="宋体" w:hAnsi="宋体"/>
        </w:rPr>
        <w:t>响应时间：不超过</w:t>
      </w:r>
      <w:r w:rsidRPr="00B92BC5">
        <w:rPr>
          <w:rFonts w:ascii="宋体" w:hAnsi="宋体" w:hint="eastAsia"/>
        </w:rPr>
        <w:t>1</w:t>
      </w:r>
      <w:r w:rsidRPr="00B92BC5">
        <w:rPr>
          <w:rFonts w:ascii="宋体" w:hAnsi="宋体"/>
        </w:rPr>
        <w:t>S</w:t>
      </w:r>
    </w:p>
    <w:p w14:paraId="2A783245" w14:textId="77777777" w:rsidR="00B92BC5" w:rsidRPr="00B92BC5" w:rsidRDefault="00B92BC5" w:rsidP="00B92BC5">
      <w:pPr>
        <w:pStyle w:val="a7"/>
        <w:numPr>
          <w:ilvl w:val="0"/>
          <w:numId w:val="37"/>
        </w:numPr>
        <w:spacing w:line="360" w:lineRule="auto"/>
        <w:ind w:firstLineChars="0"/>
        <w:rPr>
          <w:rFonts w:ascii="宋体" w:hAnsi="宋体"/>
        </w:rPr>
      </w:pPr>
      <w:r w:rsidRPr="00B92BC5">
        <w:rPr>
          <w:rFonts w:ascii="宋体" w:hAnsi="宋体"/>
        </w:rPr>
        <w:t>可修改性：可对部分功能进行修改，如增加、删除某些功能</w:t>
      </w:r>
    </w:p>
    <w:p w14:paraId="602D54E9" w14:textId="77777777" w:rsidR="00B92BC5" w:rsidRPr="00B92BC5" w:rsidRDefault="00B92BC5" w:rsidP="00B92BC5">
      <w:pPr>
        <w:pStyle w:val="a7"/>
        <w:numPr>
          <w:ilvl w:val="0"/>
          <w:numId w:val="37"/>
        </w:numPr>
        <w:spacing w:line="360" w:lineRule="auto"/>
        <w:ind w:firstLineChars="0"/>
        <w:rPr>
          <w:rFonts w:ascii="宋体" w:hAnsi="宋体"/>
        </w:rPr>
      </w:pPr>
      <w:r w:rsidRPr="00B92BC5">
        <w:rPr>
          <w:rFonts w:ascii="宋体" w:hAnsi="宋体"/>
        </w:rPr>
        <w:t>可用性：正常情况下系统可以使用，出现故障会报错及能程序员能及时找出故障原因并修复</w:t>
      </w:r>
    </w:p>
    <w:p w14:paraId="6EEB1238" w14:textId="77777777" w:rsidR="00B92BC5" w:rsidRDefault="00B92BC5" w:rsidP="00B92BC5">
      <w:pPr>
        <w:pStyle w:val="a7"/>
        <w:numPr>
          <w:ilvl w:val="0"/>
          <w:numId w:val="37"/>
        </w:numPr>
        <w:spacing w:line="360" w:lineRule="auto"/>
        <w:ind w:firstLineChars="0"/>
      </w:pPr>
      <w:r>
        <w:t>可维护性：系统可维护，不容易瘫痪</w:t>
      </w:r>
    </w:p>
    <w:p w14:paraId="4B26D478" w14:textId="77777777" w:rsidR="00B92BC5" w:rsidRDefault="00B92BC5" w:rsidP="00B92BC5">
      <w:pPr>
        <w:pStyle w:val="a7"/>
        <w:numPr>
          <w:ilvl w:val="0"/>
          <w:numId w:val="37"/>
        </w:numPr>
        <w:spacing w:line="360" w:lineRule="auto"/>
        <w:ind w:firstLineChars="0"/>
      </w:pPr>
      <w:r>
        <w:t>易用性：容易操作，操作专业知识不高或没有，有操作教程更好</w:t>
      </w:r>
    </w:p>
    <w:p w14:paraId="29250801" w14:textId="636475BD" w:rsidR="00B92BC5" w:rsidRDefault="00B92BC5" w:rsidP="00B92BC5">
      <w:pPr>
        <w:pStyle w:val="a7"/>
        <w:numPr>
          <w:ilvl w:val="0"/>
          <w:numId w:val="37"/>
        </w:numPr>
        <w:spacing w:line="360" w:lineRule="auto"/>
        <w:ind w:firstLineChars="0"/>
      </w:pPr>
      <w:r>
        <w:t>安全性：需满足不泄露系统使用者的信息等安全需求</w:t>
      </w:r>
    </w:p>
    <w:p w14:paraId="2005CC26" w14:textId="77777777" w:rsidR="00B92BC5" w:rsidRPr="00B92BC5" w:rsidRDefault="00B92BC5" w:rsidP="00B92BC5">
      <w:pPr>
        <w:pStyle w:val="a7"/>
        <w:spacing w:line="360" w:lineRule="auto"/>
        <w:ind w:left="420" w:firstLineChars="0" w:firstLine="0"/>
      </w:pPr>
    </w:p>
    <w:p w14:paraId="4544B28D" w14:textId="03B81B20" w:rsidR="005A3C89" w:rsidRDefault="00B55533" w:rsidP="00B92BC5">
      <w:pPr>
        <w:pStyle w:val="2"/>
      </w:pPr>
      <w:bookmarkStart w:id="32" w:name="_Toc503266941"/>
      <w:r>
        <w:t>5.</w:t>
      </w:r>
      <w:r w:rsidR="00B92BC5">
        <w:rPr>
          <w:rFonts w:hint="eastAsia"/>
        </w:rPr>
        <w:t>4</w:t>
      </w:r>
      <w:r w:rsidR="00B92BC5">
        <w:t xml:space="preserve"> </w:t>
      </w:r>
      <w:r w:rsidR="005A3C89" w:rsidRPr="00B92BC5">
        <w:rPr>
          <w:rFonts w:hint="eastAsia"/>
        </w:rPr>
        <w:t>模块设计（模块</w:t>
      </w:r>
      <w:r w:rsidR="005A3C89" w:rsidRPr="00B92BC5">
        <w:t>IPO图）</w:t>
      </w:r>
      <w:bookmarkEnd w:id="32"/>
    </w:p>
    <w:p w14:paraId="442C5B2D" w14:textId="603725D3" w:rsidR="00B55533" w:rsidRDefault="00D433B5" w:rsidP="00B55533">
      <w:r>
        <w:rPr>
          <w:noProof/>
        </w:rPr>
        <w:drawing>
          <wp:inline distT="0" distB="0" distL="0" distR="0" wp14:anchorId="3EB30810" wp14:editId="78FC68AF">
            <wp:extent cx="4846955" cy="3931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2337" cy="3936286"/>
                    </a:xfrm>
                    <a:prstGeom prst="rect">
                      <a:avLst/>
                    </a:prstGeom>
                  </pic:spPr>
                </pic:pic>
              </a:graphicData>
            </a:graphic>
          </wp:inline>
        </w:drawing>
      </w:r>
    </w:p>
    <w:p w14:paraId="106CB251" w14:textId="704ADC30" w:rsidR="00934FB2" w:rsidRDefault="00934FB2" w:rsidP="00934FB2">
      <w:pPr>
        <w:jc w:val="center"/>
        <w:rPr>
          <w:b/>
        </w:rPr>
      </w:pPr>
      <w:r w:rsidRPr="00934FB2">
        <w:rPr>
          <w:rFonts w:hint="eastAsia"/>
          <w:b/>
        </w:rPr>
        <w:t>模块</w:t>
      </w:r>
      <w:r w:rsidRPr="00934FB2">
        <w:rPr>
          <w:rFonts w:hint="eastAsia"/>
          <w:b/>
        </w:rPr>
        <w:t>I</w:t>
      </w:r>
      <w:r w:rsidRPr="00934FB2">
        <w:rPr>
          <w:b/>
        </w:rPr>
        <w:t>PO</w:t>
      </w:r>
      <w:r w:rsidRPr="00934FB2">
        <w:rPr>
          <w:rFonts w:hint="eastAsia"/>
          <w:b/>
        </w:rPr>
        <w:t>图</w:t>
      </w:r>
    </w:p>
    <w:p w14:paraId="02EE1540" w14:textId="77777777" w:rsidR="00934FB2" w:rsidRDefault="00934FB2" w:rsidP="00934FB2">
      <w:pPr>
        <w:jc w:val="center"/>
        <w:rPr>
          <w:b/>
        </w:rPr>
      </w:pPr>
    </w:p>
    <w:p w14:paraId="1891305C" w14:textId="02B1FCD0" w:rsidR="00934FB2" w:rsidRPr="00934FB2" w:rsidRDefault="00934FB2" w:rsidP="00934FB2">
      <w:pPr>
        <w:rPr>
          <w:rFonts w:ascii="宋体" w:hAnsi="宋体" w:cs="Times New Roman"/>
          <w:szCs w:val="24"/>
        </w:rPr>
      </w:pPr>
      <w:r w:rsidRPr="00934FB2">
        <w:rPr>
          <w:rFonts w:ascii="宋体" w:hAnsi="宋体" w:cs="Times New Roman" w:hint="eastAsia"/>
          <w:szCs w:val="24"/>
        </w:rPr>
        <w:t>根据</w:t>
      </w:r>
      <w:r w:rsidRPr="00934FB2">
        <w:rPr>
          <w:rFonts w:ascii="宋体" w:hAnsi="宋体" w:cs="Times New Roman"/>
          <w:szCs w:val="24"/>
        </w:rPr>
        <w:t>系统结构图设计如下各模块具体功能（部分类似的省略）：</w:t>
      </w:r>
    </w:p>
    <w:tbl>
      <w:tblPr>
        <w:tblpPr w:leftFromText="181" w:rightFromText="181" w:vertAnchor="text" w:horzAnchor="page" w:tblpX="1821" w:tblpY="1"/>
        <w:tblOverlap w:val="neve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34FB2" w:rsidRPr="00934FB2" w14:paraId="2CB084B6" w14:textId="77777777" w:rsidTr="00E623E6">
        <w:tc>
          <w:tcPr>
            <w:tcW w:w="8522" w:type="dxa"/>
            <w:tcBorders>
              <w:tl2br w:val="nil"/>
              <w:tr2bl w:val="nil"/>
            </w:tcBorders>
          </w:tcPr>
          <w:p w14:paraId="14F8ED33"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场景名称：用户登录</w:t>
            </w:r>
          </w:p>
        </w:tc>
      </w:tr>
      <w:tr w:rsidR="00934FB2" w:rsidRPr="00934FB2" w14:paraId="4EE0CCE7" w14:textId="77777777" w:rsidTr="00E623E6">
        <w:tc>
          <w:tcPr>
            <w:tcW w:w="8522" w:type="dxa"/>
            <w:tcBorders>
              <w:tl2br w:val="nil"/>
              <w:tr2bl w:val="nil"/>
            </w:tcBorders>
          </w:tcPr>
          <w:p w14:paraId="0AE00307"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参与执行者实例：系统用户、本软件系统界面、数据库</w:t>
            </w:r>
          </w:p>
        </w:tc>
      </w:tr>
      <w:tr w:rsidR="00934FB2" w:rsidRPr="00934FB2" w14:paraId="21B53990" w14:textId="77777777" w:rsidTr="00E623E6">
        <w:tc>
          <w:tcPr>
            <w:tcW w:w="8522" w:type="dxa"/>
            <w:tcBorders>
              <w:tl2br w:val="nil"/>
              <w:tr2bl w:val="nil"/>
            </w:tcBorders>
          </w:tcPr>
          <w:p w14:paraId="21219DF3"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前置条件：软件已经打开、数据库已经连接</w:t>
            </w:r>
          </w:p>
        </w:tc>
      </w:tr>
      <w:tr w:rsidR="00934FB2" w:rsidRPr="00934FB2" w14:paraId="6EF82B32" w14:textId="77777777" w:rsidTr="00E623E6">
        <w:tc>
          <w:tcPr>
            <w:tcW w:w="8522" w:type="dxa"/>
            <w:tcBorders>
              <w:tl2br w:val="nil"/>
              <w:tr2bl w:val="nil"/>
            </w:tcBorders>
          </w:tcPr>
          <w:p w14:paraId="406E0B53"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事件流：1 用户单击“用户登录”菜单项</w:t>
            </w:r>
          </w:p>
          <w:p w14:paraId="58B549F7"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2 系统弹出一个子窗口，用户在子窗口输入登录账号和密码</w:t>
            </w:r>
          </w:p>
          <w:p w14:paraId="3DE36844"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3 系统查询数据库用户列表，判断此账号是否存在，账号和密码是否吻合</w:t>
            </w:r>
          </w:p>
          <w:p w14:paraId="5823C2E2" w14:textId="66496731"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4 如果账户存在并且账号和密码吻合，系统将根据该账号锁对应的操作权限设定用户所能操作的菜单选项</w:t>
            </w:r>
          </w:p>
        </w:tc>
      </w:tr>
      <w:tr w:rsidR="00934FB2" w:rsidRPr="00934FB2" w14:paraId="66A075EF" w14:textId="77777777" w:rsidTr="00E623E6">
        <w:tc>
          <w:tcPr>
            <w:tcW w:w="8522" w:type="dxa"/>
            <w:tcBorders>
              <w:tl2br w:val="nil"/>
              <w:tr2bl w:val="nil"/>
            </w:tcBorders>
          </w:tcPr>
          <w:p w14:paraId="419E07DD"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后置条件：用户已经登录，用户可以操作有权使用的菜单项</w:t>
            </w:r>
          </w:p>
        </w:tc>
      </w:tr>
      <w:tr w:rsidR="00934FB2" w:rsidRPr="00934FB2" w14:paraId="0F21543F" w14:textId="77777777" w:rsidTr="00E623E6">
        <w:trPr>
          <w:trHeight w:val="90"/>
        </w:trPr>
        <w:tc>
          <w:tcPr>
            <w:tcW w:w="8522" w:type="dxa"/>
            <w:tcBorders>
              <w:tl2br w:val="nil"/>
              <w:tr2bl w:val="nil"/>
            </w:tcBorders>
          </w:tcPr>
          <w:p w14:paraId="34D94B0F" w14:textId="77777777" w:rsidR="00934FB2" w:rsidRPr="00934FB2" w:rsidRDefault="00934FB2" w:rsidP="00934FB2">
            <w:pPr>
              <w:rPr>
                <w:rFonts w:ascii="宋体" w:hAnsi="宋体" w:cs="Times New Roman"/>
                <w:szCs w:val="24"/>
              </w:rPr>
            </w:pPr>
          </w:p>
        </w:tc>
      </w:tr>
    </w:tbl>
    <w:p w14:paraId="0CA9A78B" w14:textId="2F486DBF" w:rsidR="00934FB2" w:rsidRPr="00934FB2" w:rsidRDefault="00934FB2" w:rsidP="00934FB2">
      <w:pPr>
        <w:jc w:val="center"/>
        <w:rPr>
          <w:rFonts w:ascii="黑体" w:eastAsia="黑体" w:hAnsi="黑体" w:cs="Times New Roman"/>
          <w:sz w:val="21"/>
          <w:szCs w:val="21"/>
        </w:rPr>
      </w:pPr>
      <w:r w:rsidRPr="00934FB2">
        <w:rPr>
          <w:rFonts w:ascii="黑体" w:eastAsia="黑体" w:hAnsi="黑体" w:cs="Times New Roman"/>
          <w:sz w:val="21"/>
          <w:szCs w:val="21"/>
        </w:rPr>
        <w:t>用户登录</w:t>
      </w:r>
    </w:p>
    <w:p w14:paraId="638D2AE1" w14:textId="77777777" w:rsidR="00934FB2" w:rsidRPr="00934FB2" w:rsidRDefault="00934FB2" w:rsidP="00934FB2">
      <w:pPr>
        <w:rPr>
          <w:rFonts w:ascii="宋体" w:hAnsi="宋体" w:cs="Times New Roman"/>
          <w:szCs w:val="24"/>
        </w:rPr>
      </w:pPr>
    </w:p>
    <w:p w14:paraId="4A233F23" w14:textId="77777777" w:rsidR="00934FB2" w:rsidRPr="00934FB2" w:rsidRDefault="00934FB2" w:rsidP="00934FB2">
      <w:pPr>
        <w:rPr>
          <w:rFonts w:ascii="宋体" w:hAnsi="宋体" w:cs="Times New Roman"/>
          <w:szCs w:val="24"/>
        </w:rPr>
      </w:pPr>
    </w:p>
    <w:p w14:paraId="4539F8DB" w14:textId="77777777" w:rsidR="00934FB2" w:rsidRPr="00934FB2" w:rsidRDefault="00934FB2" w:rsidP="00934FB2">
      <w:pPr>
        <w:rPr>
          <w:rFonts w:ascii="宋体" w:hAnsi="宋体" w:cs="Times New Roman"/>
          <w:szCs w:val="24"/>
        </w:rPr>
      </w:pPr>
    </w:p>
    <w:tbl>
      <w:tblPr>
        <w:tblpPr w:leftFromText="181" w:rightFromText="181" w:vertAnchor="text" w:horzAnchor="page" w:tblpX="1906" w:tblpY="1"/>
        <w:tblOverlap w:val="neve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34FB2" w:rsidRPr="00934FB2" w14:paraId="721E014D" w14:textId="77777777" w:rsidTr="00E623E6">
        <w:trPr>
          <w:trHeight w:val="20"/>
        </w:trPr>
        <w:tc>
          <w:tcPr>
            <w:tcW w:w="8522" w:type="dxa"/>
            <w:tcBorders>
              <w:tl2br w:val="nil"/>
              <w:tr2bl w:val="nil"/>
            </w:tcBorders>
          </w:tcPr>
          <w:p w14:paraId="5C0CCCEA"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场景名称：添加用户</w:t>
            </w:r>
          </w:p>
        </w:tc>
      </w:tr>
      <w:tr w:rsidR="00934FB2" w:rsidRPr="00934FB2" w14:paraId="13028659" w14:textId="77777777" w:rsidTr="00E623E6">
        <w:trPr>
          <w:trHeight w:val="20"/>
        </w:trPr>
        <w:tc>
          <w:tcPr>
            <w:tcW w:w="8522" w:type="dxa"/>
            <w:tcBorders>
              <w:tl2br w:val="nil"/>
              <w:tr2bl w:val="nil"/>
            </w:tcBorders>
          </w:tcPr>
          <w:p w14:paraId="0424CE14"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参与执行者实例：系统用户、本软件系统界面、数据库</w:t>
            </w:r>
          </w:p>
        </w:tc>
      </w:tr>
      <w:tr w:rsidR="00934FB2" w:rsidRPr="00934FB2" w14:paraId="14BAF38E" w14:textId="77777777" w:rsidTr="00E623E6">
        <w:trPr>
          <w:trHeight w:val="20"/>
        </w:trPr>
        <w:tc>
          <w:tcPr>
            <w:tcW w:w="8522" w:type="dxa"/>
            <w:tcBorders>
              <w:tl2br w:val="nil"/>
              <w:tr2bl w:val="nil"/>
            </w:tcBorders>
          </w:tcPr>
          <w:p w14:paraId="62E8B6D5"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前置条件：软件已经打开、数据库已经连接、用户具有添加新用户的权限</w:t>
            </w:r>
          </w:p>
        </w:tc>
      </w:tr>
      <w:tr w:rsidR="00934FB2" w:rsidRPr="00934FB2" w14:paraId="264ABDDC" w14:textId="77777777" w:rsidTr="00E623E6">
        <w:trPr>
          <w:trHeight w:val="20"/>
        </w:trPr>
        <w:tc>
          <w:tcPr>
            <w:tcW w:w="8522" w:type="dxa"/>
            <w:tcBorders>
              <w:tl2br w:val="nil"/>
              <w:tr2bl w:val="nil"/>
            </w:tcBorders>
          </w:tcPr>
          <w:p w14:paraId="631E50D2"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事件流：1 用户单击“用户添加”菜单项</w:t>
            </w:r>
          </w:p>
          <w:p w14:paraId="1D0F7802"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2 系统弹出一个子窗口，用户在子窗口输入新增用户的登入名、登入密码和权限</w:t>
            </w:r>
          </w:p>
          <w:p w14:paraId="757BB7E5"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3 系统向数据库用户表新增一条记录</w:t>
            </w:r>
          </w:p>
        </w:tc>
      </w:tr>
      <w:tr w:rsidR="00934FB2" w:rsidRPr="00934FB2" w14:paraId="06773A43" w14:textId="77777777" w:rsidTr="00E623E6">
        <w:trPr>
          <w:trHeight w:val="20"/>
        </w:trPr>
        <w:tc>
          <w:tcPr>
            <w:tcW w:w="8522" w:type="dxa"/>
            <w:tcBorders>
              <w:tl2br w:val="nil"/>
              <w:tr2bl w:val="nil"/>
            </w:tcBorders>
          </w:tcPr>
          <w:p w14:paraId="1C626988"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后置条件：已新增用户，新用户可以使用指定登入名和密码登入</w:t>
            </w:r>
          </w:p>
        </w:tc>
      </w:tr>
      <w:tr w:rsidR="00934FB2" w:rsidRPr="00934FB2" w14:paraId="302AEAC6" w14:textId="77777777" w:rsidTr="00E623E6">
        <w:trPr>
          <w:trHeight w:val="20"/>
        </w:trPr>
        <w:tc>
          <w:tcPr>
            <w:tcW w:w="8522" w:type="dxa"/>
            <w:tcBorders>
              <w:tl2br w:val="nil"/>
              <w:tr2bl w:val="nil"/>
            </w:tcBorders>
          </w:tcPr>
          <w:p w14:paraId="2702C421" w14:textId="77777777" w:rsidR="00934FB2" w:rsidRPr="00934FB2" w:rsidRDefault="00934FB2" w:rsidP="00934FB2">
            <w:pPr>
              <w:rPr>
                <w:rFonts w:ascii="宋体" w:hAnsi="宋体" w:cs="Times New Roman"/>
                <w:szCs w:val="24"/>
              </w:rPr>
            </w:pPr>
          </w:p>
        </w:tc>
      </w:tr>
    </w:tbl>
    <w:p w14:paraId="797D7E06" w14:textId="08A715D3" w:rsidR="00934FB2" w:rsidRPr="00934FB2" w:rsidRDefault="00934FB2" w:rsidP="00934FB2">
      <w:pPr>
        <w:jc w:val="center"/>
        <w:rPr>
          <w:rFonts w:ascii="黑体" w:eastAsia="黑体" w:hAnsi="黑体" w:cs="Times New Roman"/>
          <w:sz w:val="21"/>
          <w:szCs w:val="21"/>
        </w:rPr>
      </w:pPr>
      <w:r w:rsidRPr="00934FB2">
        <w:rPr>
          <w:rFonts w:ascii="黑体" w:eastAsia="黑体" w:hAnsi="黑体" w:cs="Times New Roman"/>
          <w:sz w:val="21"/>
          <w:szCs w:val="21"/>
        </w:rPr>
        <w:t>添加用户</w:t>
      </w:r>
    </w:p>
    <w:p w14:paraId="5E58B30D" w14:textId="77777777" w:rsidR="00934FB2" w:rsidRPr="00934FB2" w:rsidRDefault="00934FB2" w:rsidP="00934FB2">
      <w:pPr>
        <w:rPr>
          <w:rFonts w:ascii="宋体" w:hAnsi="宋体" w:cs="Times New Roman"/>
          <w:szCs w:val="24"/>
        </w:rPr>
      </w:pPr>
    </w:p>
    <w:p w14:paraId="46E30B8F" w14:textId="77777777" w:rsidR="00934FB2" w:rsidRPr="00934FB2" w:rsidRDefault="00934FB2" w:rsidP="00934FB2">
      <w:pPr>
        <w:rPr>
          <w:rFonts w:ascii="宋体" w:hAnsi="宋体" w:cs="Times New Roman"/>
          <w:szCs w:val="24"/>
        </w:rPr>
      </w:pPr>
    </w:p>
    <w:p w14:paraId="0F3F588D" w14:textId="77777777" w:rsidR="00934FB2" w:rsidRPr="00934FB2" w:rsidRDefault="00934FB2" w:rsidP="00934FB2">
      <w:pPr>
        <w:rPr>
          <w:rFonts w:ascii="宋体" w:hAnsi="宋体" w:cs="Times New Roman"/>
          <w:szCs w:val="24"/>
        </w:rPr>
      </w:pPr>
    </w:p>
    <w:tbl>
      <w:tblPr>
        <w:tblpPr w:leftFromText="181" w:rightFromText="181" w:vertAnchor="text" w:horzAnchor="page" w:tblpX="1968" w:tblpY="1"/>
        <w:tblOverlap w:val="neve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34FB2" w:rsidRPr="00934FB2" w14:paraId="5FAC4B90" w14:textId="77777777" w:rsidTr="00E623E6">
        <w:tc>
          <w:tcPr>
            <w:tcW w:w="8522" w:type="dxa"/>
            <w:tcBorders>
              <w:tl2br w:val="nil"/>
              <w:tr2bl w:val="nil"/>
            </w:tcBorders>
          </w:tcPr>
          <w:p w14:paraId="0C34C668"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场景名称：修改用户密码</w:t>
            </w:r>
          </w:p>
        </w:tc>
      </w:tr>
      <w:tr w:rsidR="00934FB2" w:rsidRPr="00934FB2" w14:paraId="599FC210" w14:textId="77777777" w:rsidTr="00E623E6">
        <w:tc>
          <w:tcPr>
            <w:tcW w:w="8522" w:type="dxa"/>
            <w:tcBorders>
              <w:tl2br w:val="nil"/>
              <w:tr2bl w:val="nil"/>
            </w:tcBorders>
          </w:tcPr>
          <w:p w14:paraId="6FDBAD99"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参与执行者实例：系统用户、本软件系统界面、数据库</w:t>
            </w:r>
          </w:p>
        </w:tc>
      </w:tr>
      <w:tr w:rsidR="00934FB2" w:rsidRPr="00934FB2" w14:paraId="43ACF694" w14:textId="77777777" w:rsidTr="00E623E6">
        <w:tc>
          <w:tcPr>
            <w:tcW w:w="8522" w:type="dxa"/>
            <w:tcBorders>
              <w:tl2br w:val="nil"/>
              <w:tr2bl w:val="nil"/>
            </w:tcBorders>
          </w:tcPr>
          <w:p w14:paraId="60E4C6D6"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前置条件：软件已经打开、数据库已经连接、该用户具有修改其他用户密码的权限</w:t>
            </w:r>
          </w:p>
        </w:tc>
      </w:tr>
      <w:tr w:rsidR="00934FB2" w:rsidRPr="00934FB2" w14:paraId="66427824" w14:textId="77777777" w:rsidTr="00E623E6">
        <w:tc>
          <w:tcPr>
            <w:tcW w:w="8522" w:type="dxa"/>
            <w:tcBorders>
              <w:tl2br w:val="nil"/>
              <w:tr2bl w:val="nil"/>
            </w:tcBorders>
          </w:tcPr>
          <w:p w14:paraId="5D7C68C0"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事件流：1 用户单击“修改用户密码”菜单项</w:t>
            </w:r>
          </w:p>
          <w:p w14:paraId="08CB778D"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2 系统弹出一个子窗口，用户在子窗口输入欲修改用户的登入名、原密码和新密码</w:t>
            </w:r>
          </w:p>
          <w:p w14:paraId="00B621FC"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3 系统向数据库用户表刷新一条记录</w:t>
            </w:r>
          </w:p>
        </w:tc>
      </w:tr>
      <w:tr w:rsidR="00934FB2" w:rsidRPr="00934FB2" w14:paraId="0F44DF0A" w14:textId="77777777" w:rsidTr="00E623E6">
        <w:tc>
          <w:tcPr>
            <w:tcW w:w="8522" w:type="dxa"/>
            <w:tcBorders>
              <w:tl2br w:val="nil"/>
              <w:tr2bl w:val="nil"/>
            </w:tcBorders>
          </w:tcPr>
          <w:p w14:paraId="1F07F4BE"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后置条件：用户密码已经修改，可进行后续操作</w:t>
            </w:r>
          </w:p>
        </w:tc>
      </w:tr>
      <w:tr w:rsidR="00934FB2" w:rsidRPr="00934FB2" w14:paraId="0B2409B5" w14:textId="77777777" w:rsidTr="00E623E6">
        <w:trPr>
          <w:trHeight w:val="90"/>
        </w:trPr>
        <w:tc>
          <w:tcPr>
            <w:tcW w:w="8522" w:type="dxa"/>
            <w:tcBorders>
              <w:tl2br w:val="nil"/>
              <w:tr2bl w:val="nil"/>
            </w:tcBorders>
          </w:tcPr>
          <w:p w14:paraId="78CDD2FC" w14:textId="77777777" w:rsidR="00934FB2" w:rsidRPr="00934FB2" w:rsidRDefault="00934FB2" w:rsidP="00934FB2">
            <w:pPr>
              <w:rPr>
                <w:rFonts w:ascii="宋体" w:hAnsi="宋体" w:cs="Times New Roman"/>
                <w:szCs w:val="24"/>
              </w:rPr>
            </w:pPr>
          </w:p>
        </w:tc>
      </w:tr>
    </w:tbl>
    <w:p w14:paraId="0095177C" w14:textId="61F0892A" w:rsidR="00934FB2" w:rsidRDefault="00934FB2" w:rsidP="00934FB2">
      <w:pPr>
        <w:jc w:val="center"/>
        <w:rPr>
          <w:rFonts w:ascii="黑体" w:eastAsia="黑体" w:hAnsi="黑体" w:cs="Times New Roman"/>
          <w:sz w:val="21"/>
          <w:szCs w:val="21"/>
        </w:rPr>
      </w:pPr>
      <w:r w:rsidRPr="00934FB2">
        <w:rPr>
          <w:rFonts w:ascii="黑体" w:eastAsia="黑体" w:hAnsi="黑体" w:cs="Times New Roman"/>
          <w:sz w:val="21"/>
          <w:szCs w:val="21"/>
        </w:rPr>
        <w:t>修改用户密码</w:t>
      </w:r>
    </w:p>
    <w:p w14:paraId="63CAF077" w14:textId="7B77E7C2" w:rsidR="00934FB2" w:rsidRDefault="00934FB2" w:rsidP="00934FB2">
      <w:pPr>
        <w:jc w:val="center"/>
        <w:rPr>
          <w:rFonts w:ascii="黑体" w:eastAsia="黑体" w:hAnsi="黑体" w:cs="Times New Roman"/>
          <w:sz w:val="21"/>
          <w:szCs w:val="21"/>
        </w:rPr>
      </w:pPr>
    </w:p>
    <w:p w14:paraId="4202F836" w14:textId="06F8F77A" w:rsidR="00934FB2" w:rsidRDefault="00934FB2" w:rsidP="00934FB2">
      <w:pPr>
        <w:jc w:val="center"/>
        <w:rPr>
          <w:rFonts w:ascii="黑体" w:eastAsia="黑体" w:hAnsi="黑体" w:cs="Times New Roman"/>
          <w:sz w:val="21"/>
          <w:szCs w:val="21"/>
        </w:rPr>
      </w:pPr>
    </w:p>
    <w:p w14:paraId="183ABE37" w14:textId="77777777" w:rsidR="00934FB2" w:rsidRPr="00934FB2" w:rsidRDefault="00934FB2" w:rsidP="00934FB2">
      <w:pPr>
        <w:jc w:val="center"/>
        <w:rPr>
          <w:rFonts w:ascii="黑体" w:eastAsia="黑体" w:hAnsi="黑体" w:cs="Times New Roman"/>
          <w:sz w:val="21"/>
          <w:szCs w:val="21"/>
        </w:rPr>
      </w:pPr>
    </w:p>
    <w:tbl>
      <w:tblPr>
        <w:tblpPr w:leftFromText="181" w:rightFromText="181" w:vertAnchor="text" w:horzAnchor="page" w:tblpX="2071" w:tblpY="1"/>
        <w:tblOverlap w:val="neve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34FB2" w:rsidRPr="00934FB2" w14:paraId="4A0CFF4B" w14:textId="77777777" w:rsidTr="00E623E6">
        <w:tc>
          <w:tcPr>
            <w:tcW w:w="8522" w:type="dxa"/>
            <w:tcBorders>
              <w:tl2br w:val="nil"/>
              <w:tr2bl w:val="nil"/>
            </w:tcBorders>
          </w:tcPr>
          <w:p w14:paraId="72B2A265"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场景名称：删除用户</w:t>
            </w:r>
          </w:p>
        </w:tc>
      </w:tr>
      <w:tr w:rsidR="00934FB2" w:rsidRPr="00934FB2" w14:paraId="0321F622" w14:textId="77777777" w:rsidTr="00E623E6">
        <w:tc>
          <w:tcPr>
            <w:tcW w:w="8522" w:type="dxa"/>
            <w:tcBorders>
              <w:tl2br w:val="nil"/>
              <w:tr2bl w:val="nil"/>
            </w:tcBorders>
          </w:tcPr>
          <w:p w14:paraId="6FAAB656"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参与执行者实例：系统用户、本软件系统界面、数据库</w:t>
            </w:r>
          </w:p>
        </w:tc>
      </w:tr>
      <w:tr w:rsidR="00934FB2" w:rsidRPr="00934FB2" w14:paraId="291E63E5" w14:textId="77777777" w:rsidTr="00E623E6">
        <w:tc>
          <w:tcPr>
            <w:tcW w:w="8522" w:type="dxa"/>
            <w:tcBorders>
              <w:tl2br w:val="nil"/>
              <w:tr2bl w:val="nil"/>
            </w:tcBorders>
          </w:tcPr>
          <w:p w14:paraId="48EC379D"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前置条件：软件已经打开、数据库已经连接、该用户具有删除其他用户的权限</w:t>
            </w:r>
          </w:p>
        </w:tc>
      </w:tr>
      <w:tr w:rsidR="00934FB2" w:rsidRPr="00934FB2" w14:paraId="0ED2A34F" w14:textId="77777777" w:rsidTr="00E623E6">
        <w:trPr>
          <w:trHeight w:val="1001"/>
        </w:trPr>
        <w:tc>
          <w:tcPr>
            <w:tcW w:w="8522" w:type="dxa"/>
            <w:tcBorders>
              <w:tl2br w:val="nil"/>
              <w:tr2bl w:val="nil"/>
            </w:tcBorders>
          </w:tcPr>
          <w:p w14:paraId="0DEB1B37"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事件流：1 用户单击“删除用户”菜单项</w:t>
            </w:r>
          </w:p>
          <w:p w14:paraId="0F7FCA5A"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2 系统弹出一个子窗口，用户在子窗口输入欲删除用户的登入名、密码</w:t>
            </w:r>
          </w:p>
          <w:p w14:paraId="3482891B"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3 系统向数据库用户表删除此记录</w:t>
            </w:r>
          </w:p>
        </w:tc>
      </w:tr>
      <w:tr w:rsidR="00934FB2" w:rsidRPr="00934FB2" w14:paraId="5A1E8DEC" w14:textId="77777777" w:rsidTr="00E623E6">
        <w:tc>
          <w:tcPr>
            <w:tcW w:w="8522" w:type="dxa"/>
            <w:tcBorders>
              <w:tl2br w:val="nil"/>
              <w:tr2bl w:val="nil"/>
            </w:tcBorders>
          </w:tcPr>
          <w:p w14:paraId="41CFC0A7"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后置条件：指定用户已经被删除</w:t>
            </w:r>
          </w:p>
        </w:tc>
      </w:tr>
      <w:tr w:rsidR="00934FB2" w:rsidRPr="00934FB2" w14:paraId="2B27F810" w14:textId="77777777" w:rsidTr="00E623E6">
        <w:trPr>
          <w:trHeight w:val="90"/>
        </w:trPr>
        <w:tc>
          <w:tcPr>
            <w:tcW w:w="8522" w:type="dxa"/>
            <w:tcBorders>
              <w:tl2br w:val="nil"/>
              <w:tr2bl w:val="nil"/>
            </w:tcBorders>
          </w:tcPr>
          <w:p w14:paraId="61378CF8" w14:textId="77777777" w:rsidR="00934FB2" w:rsidRPr="00934FB2" w:rsidRDefault="00934FB2" w:rsidP="00934FB2">
            <w:pPr>
              <w:rPr>
                <w:rFonts w:ascii="宋体" w:hAnsi="宋体" w:cs="Times New Roman"/>
                <w:szCs w:val="24"/>
              </w:rPr>
            </w:pPr>
          </w:p>
        </w:tc>
      </w:tr>
    </w:tbl>
    <w:p w14:paraId="37643BDB" w14:textId="20A014FB" w:rsidR="00934FB2" w:rsidRPr="00934FB2" w:rsidRDefault="00934FB2" w:rsidP="00934FB2">
      <w:pPr>
        <w:jc w:val="center"/>
        <w:rPr>
          <w:rFonts w:ascii="黑体" w:eastAsia="黑体" w:hAnsi="黑体" w:cs="Times New Roman"/>
          <w:sz w:val="21"/>
          <w:szCs w:val="21"/>
        </w:rPr>
      </w:pPr>
      <w:r w:rsidRPr="00934FB2">
        <w:rPr>
          <w:rFonts w:ascii="黑体" w:eastAsia="黑体" w:hAnsi="黑体" w:cs="Times New Roman"/>
          <w:sz w:val="21"/>
          <w:szCs w:val="21"/>
        </w:rPr>
        <w:t>删除用户</w:t>
      </w:r>
    </w:p>
    <w:p w14:paraId="1B590353" w14:textId="77777777" w:rsidR="00934FB2" w:rsidRPr="00934FB2" w:rsidRDefault="00934FB2" w:rsidP="00934FB2">
      <w:pPr>
        <w:rPr>
          <w:rFonts w:ascii="宋体" w:hAnsi="宋体" w:cs="Times New Roman"/>
          <w:szCs w:val="24"/>
        </w:rPr>
      </w:pPr>
    </w:p>
    <w:p w14:paraId="5A87CE40" w14:textId="77777777" w:rsidR="00934FB2" w:rsidRPr="00934FB2" w:rsidRDefault="00934FB2" w:rsidP="00934FB2">
      <w:pPr>
        <w:rPr>
          <w:rFonts w:ascii="宋体" w:hAnsi="宋体" w:cs="Times New Roman"/>
          <w:szCs w:val="24"/>
        </w:rPr>
      </w:pPr>
    </w:p>
    <w:p w14:paraId="27004CA3" w14:textId="77777777" w:rsidR="00934FB2" w:rsidRPr="00934FB2" w:rsidRDefault="00934FB2" w:rsidP="00934FB2">
      <w:pPr>
        <w:rPr>
          <w:rFonts w:ascii="宋体" w:hAnsi="宋体" w:cs="Times New Roman"/>
          <w:szCs w:val="24"/>
        </w:rPr>
      </w:pPr>
    </w:p>
    <w:tbl>
      <w:tblPr>
        <w:tblpPr w:leftFromText="181" w:rightFromText="181" w:vertAnchor="text" w:horzAnchor="page" w:tblpX="2088" w:tblpY="1"/>
        <w:tblOverlap w:val="neve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34FB2" w:rsidRPr="00934FB2" w14:paraId="070BF4D8" w14:textId="77777777" w:rsidTr="00E623E6">
        <w:tc>
          <w:tcPr>
            <w:tcW w:w="8522" w:type="dxa"/>
            <w:tcBorders>
              <w:tl2br w:val="nil"/>
              <w:tr2bl w:val="nil"/>
            </w:tcBorders>
          </w:tcPr>
          <w:p w14:paraId="5188C575"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场景名称：添加书籍</w:t>
            </w:r>
          </w:p>
        </w:tc>
      </w:tr>
      <w:tr w:rsidR="00934FB2" w:rsidRPr="00934FB2" w14:paraId="1506DAC9" w14:textId="77777777" w:rsidTr="00E623E6">
        <w:tc>
          <w:tcPr>
            <w:tcW w:w="8522" w:type="dxa"/>
            <w:tcBorders>
              <w:tl2br w:val="nil"/>
              <w:tr2bl w:val="nil"/>
            </w:tcBorders>
          </w:tcPr>
          <w:p w14:paraId="70BCC60D"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参与执行者实例：系统用户、本软件系统界面、数据库</w:t>
            </w:r>
          </w:p>
        </w:tc>
      </w:tr>
      <w:tr w:rsidR="00934FB2" w:rsidRPr="00934FB2" w14:paraId="0B9214CC" w14:textId="77777777" w:rsidTr="00E623E6">
        <w:tc>
          <w:tcPr>
            <w:tcW w:w="8522" w:type="dxa"/>
            <w:tcBorders>
              <w:tl2br w:val="nil"/>
              <w:tr2bl w:val="nil"/>
            </w:tcBorders>
          </w:tcPr>
          <w:p w14:paraId="43040073"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前置条件：软件已经打开、数据库已经连接、该用户具有添加书籍的权限</w:t>
            </w:r>
          </w:p>
        </w:tc>
      </w:tr>
      <w:tr w:rsidR="00934FB2" w:rsidRPr="00934FB2" w14:paraId="6327055F" w14:textId="77777777" w:rsidTr="00E623E6">
        <w:trPr>
          <w:trHeight w:val="1001"/>
        </w:trPr>
        <w:tc>
          <w:tcPr>
            <w:tcW w:w="8522" w:type="dxa"/>
            <w:tcBorders>
              <w:tl2br w:val="nil"/>
              <w:tr2bl w:val="nil"/>
            </w:tcBorders>
          </w:tcPr>
          <w:p w14:paraId="7E34817D"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事件流：1 用户单击“添加书籍”菜单项</w:t>
            </w:r>
          </w:p>
          <w:p w14:paraId="3F589F22"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2 系统弹出一个子窗口，用户在子窗口输入欲添加书籍的书籍名称、出版社、作者、出版社地址、出版日期、价格、新增数目、备注</w:t>
            </w:r>
          </w:p>
          <w:p w14:paraId="45DDA59B"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3 系统向数据库书籍表新增一条记录</w:t>
            </w:r>
          </w:p>
        </w:tc>
      </w:tr>
      <w:tr w:rsidR="00934FB2" w:rsidRPr="00934FB2" w14:paraId="5E71E361" w14:textId="77777777" w:rsidTr="00E623E6">
        <w:tc>
          <w:tcPr>
            <w:tcW w:w="8522" w:type="dxa"/>
            <w:tcBorders>
              <w:tl2br w:val="nil"/>
              <w:tr2bl w:val="nil"/>
            </w:tcBorders>
          </w:tcPr>
          <w:p w14:paraId="6B05F416"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后置条件：书籍已经添加，可以进行后续操作</w:t>
            </w:r>
          </w:p>
        </w:tc>
      </w:tr>
      <w:tr w:rsidR="00934FB2" w:rsidRPr="00934FB2" w14:paraId="21E452D5" w14:textId="77777777" w:rsidTr="00E623E6">
        <w:trPr>
          <w:trHeight w:val="90"/>
        </w:trPr>
        <w:tc>
          <w:tcPr>
            <w:tcW w:w="8522" w:type="dxa"/>
            <w:tcBorders>
              <w:tl2br w:val="nil"/>
              <w:tr2bl w:val="nil"/>
            </w:tcBorders>
          </w:tcPr>
          <w:p w14:paraId="522CF5F3" w14:textId="77777777" w:rsidR="00934FB2" w:rsidRPr="00934FB2" w:rsidRDefault="00934FB2" w:rsidP="00934FB2">
            <w:pPr>
              <w:rPr>
                <w:rFonts w:ascii="宋体" w:hAnsi="宋体" w:cs="Times New Roman"/>
                <w:szCs w:val="24"/>
              </w:rPr>
            </w:pPr>
          </w:p>
        </w:tc>
      </w:tr>
    </w:tbl>
    <w:p w14:paraId="4F4A69E7" w14:textId="3851A239" w:rsidR="00934FB2" w:rsidRDefault="00934FB2" w:rsidP="00934FB2">
      <w:pPr>
        <w:jc w:val="center"/>
        <w:rPr>
          <w:rFonts w:ascii="黑体" w:eastAsia="黑体" w:hAnsi="黑体" w:cs="Times New Roman"/>
          <w:sz w:val="21"/>
          <w:szCs w:val="21"/>
        </w:rPr>
      </w:pPr>
      <w:r w:rsidRPr="00934FB2">
        <w:rPr>
          <w:rFonts w:ascii="黑体" w:eastAsia="黑体" w:hAnsi="黑体" w:cs="Times New Roman"/>
          <w:sz w:val="21"/>
          <w:szCs w:val="21"/>
        </w:rPr>
        <w:t>添加书籍</w:t>
      </w:r>
    </w:p>
    <w:p w14:paraId="070B59FC" w14:textId="5987DEC5" w:rsidR="00934FB2" w:rsidRDefault="00934FB2" w:rsidP="00934FB2">
      <w:pPr>
        <w:jc w:val="center"/>
        <w:rPr>
          <w:rFonts w:ascii="黑体" w:eastAsia="黑体" w:hAnsi="黑体" w:cs="Times New Roman"/>
          <w:sz w:val="21"/>
          <w:szCs w:val="21"/>
        </w:rPr>
      </w:pPr>
    </w:p>
    <w:p w14:paraId="4C7A08FE" w14:textId="00B7D63D" w:rsidR="00934FB2" w:rsidRDefault="00934FB2" w:rsidP="00934FB2">
      <w:pPr>
        <w:jc w:val="center"/>
        <w:rPr>
          <w:rFonts w:ascii="黑体" w:eastAsia="黑体" w:hAnsi="黑体" w:cs="Times New Roman"/>
          <w:sz w:val="21"/>
          <w:szCs w:val="21"/>
        </w:rPr>
      </w:pPr>
    </w:p>
    <w:p w14:paraId="27A28D19" w14:textId="77777777" w:rsidR="00934FB2" w:rsidRPr="00934FB2" w:rsidRDefault="00934FB2" w:rsidP="00934FB2">
      <w:pPr>
        <w:jc w:val="center"/>
        <w:rPr>
          <w:rFonts w:ascii="黑体" w:eastAsia="黑体" w:hAnsi="黑体" w:cs="Times New Roman"/>
          <w:sz w:val="21"/>
          <w:szCs w:val="21"/>
        </w:rPr>
      </w:pPr>
    </w:p>
    <w:tbl>
      <w:tblPr>
        <w:tblpPr w:leftFromText="181" w:rightFromText="181" w:vertAnchor="text" w:horzAnchor="page" w:tblpX="2161" w:tblpY="1"/>
        <w:tblOverlap w:val="neve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34FB2" w:rsidRPr="00934FB2" w14:paraId="10E95A4C" w14:textId="77777777" w:rsidTr="00E623E6">
        <w:tc>
          <w:tcPr>
            <w:tcW w:w="8522" w:type="dxa"/>
            <w:tcBorders>
              <w:tl2br w:val="nil"/>
              <w:tr2bl w:val="nil"/>
            </w:tcBorders>
          </w:tcPr>
          <w:p w14:paraId="74CDA96B"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场景名称：修改书籍</w:t>
            </w:r>
          </w:p>
        </w:tc>
      </w:tr>
      <w:tr w:rsidR="00934FB2" w:rsidRPr="00934FB2" w14:paraId="39F2AD87" w14:textId="77777777" w:rsidTr="00E623E6">
        <w:tc>
          <w:tcPr>
            <w:tcW w:w="8522" w:type="dxa"/>
            <w:tcBorders>
              <w:tl2br w:val="nil"/>
              <w:tr2bl w:val="nil"/>
            </w:tcBorders>
          </w:tcPr>
          <w:p w14:paraId="6339C2CA"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参与执行者实例：系统用户、本软件系统界面、数据库</w:t>
            </w:r>
          </w:p>
        </w:tc>
      </w:tr>
      <w:tr w:rsidR="00934FB2" w:rsidRPr="00934FB2" w14:paraId="1B7F0800" w14:textId="77777777" w:rsidTr="00E623E6">
        <w:tc>
          <w:tcPr>
            <w:tcW w:w="8522" w:type="dxa"/>
            <w:tcBorders>
              <w:tl2br w:val="nil"/>
              <w:tr2bl w:val="nil"/>
            </w:tcBorders>
          </w:tcPr>
          <w:p w14:paraId="2DF7EE55"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前置条件：软件已经打开、数据库已经连接、该用户具有修改书籍的权限</w:t>
            </w:r>
          </w:p>
        </w:tc>
      </w:tr>
      <w:tr w:rsidR="00934FB2" w:rsidRPr="00934FB2" w14:paraId="07C4382D" w14:textId="77777777" w:rsidTr="00E623E6">
        <w:trPr>
          <w:trHeight w:val="1001"/>
        </w:trPr>
        <w:tc>
          <w:tcPr>
            <w:tcW w:w="8522" w:type="dxa"/>
            <w:tcBorders>
              <w:tl2br w:val="nil"/>
              <w:tr2bl w:val="nil"/>
            </w:tcBorders>
          </w:tcPr>
          <w:p w14:paraId="7362A8A9"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事件流：1 用户单击“修改书籍”菜单项</w:t>
            </w:r>
          </w:p>
          <w:p w14:paraId="2AED523C"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2 系统弹出一个子窗口，用户在子窗口输入欲修改书籍的书名</w:t>
            </w:r>
          </w:p>
          <w:p w14:paraId="6D787E91"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3 用户修改书籍的基本信息</w:t>
            </w:r>
          </w:p>
          <w:p w14:paraId="429C7869"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4 系统向数据库书籍表刷新书籍记录</w:t>
            </w:r>
          </w:p>
        </w:tc>
      </w:tr>
      <w:tr w:rsidR="00934FB2" w:rsidRPr="00934FB2" w14:paraId="153BF4DE" w14:textId="77777777" w:rsidTr="00E623E6">
        <w:tc>
          <w:tcPr>
            <w:tcW w:w="8522" w:type="dxa"/>
            <w:tcBorders>
              <w:tl2br w:val="nil"/>
              <w:tr2bl w:val="nil"/>
            </w:tcBorders>
          </w:tcPr>
          <w:p w14:paraId="0DABDCA2"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后置条件：书籍信息已经修改</w:t>
            </w:r>
          </w:p>
        </w:tc>
      </w:tr>
      <w:tr w:rsidR="00934FB2" w:rsidRPr="00934FB2" w14:paraId="48F0A79E" w14:textId="77777777" w:rsidTr="00E623E6">
        <w:trPr>
          <w:trHeight w:val="90"/>
        </w:trPr>
        <w:tc>
          <w:tcPr>
            <w:tcW w:w="8522" w:type="dxa"/>
            <w:tcBorders>
              <w:tl2br w:val="nil"/>
              <w:tr2bl w:val="nil"/>
            </w:tcBorders>
          </w:tcPr>
          <w:p w14:paraId="382D9D19" w14:textId="77777777" w:rsidR="00934FB2" w:rsidRPr="00934FB2" w:rsidRDefault="00934FB2" w:rsidP="00934FB2">
            <w:pPr>
              <w:rPr>
                <w:rFonts w:ascii="宋体" w:hAnsi="宋体" w:cs="Times New Roman"/>
                <w:szCs w:val="24"/>
              </w:rPr>
            </w:pPr>
          </w:p>
        </w:tc>
      </w:tr>
    </w:tbl>
    <w:p w14:paraId="535B2294" w14:textId="2EC931A9" w:rsidR="00934FB2" w:rsidRPr="00934FB2" w:rsidRDefault="00934FB2" w:rsidP="00934FB2">
      <w:pPr>
        <w:jc w:val="center"/>
        <w:rPr>
          <w:rFonts w:ascii="黑体" w:eastAsia="黑体" w:hAnsi="黑体" w:cs="Times New Roman"/>
          <w:sz w:val="21"/>
          <w:szCs w:val="21"/>
        </w:rPr>
      </w:pPr>
      <w:r w:rsidRPr="00934FB2">
        <w:rPr>
          <w:rFonts w:ascii="黑体" w:eastAsia="黑体" w:hAnsi="黑体" w:cs="Times New Roman"/>
          <w:sz w:val="21"/>
          <w:szCs w:val="21"/>
        </w:rPr>
        <w:t>修改书籍</w:t>
      </w:r>
    </w:p>
    <w:p w14:paraId="6A4A5ADC" w14:textId="77777777" w:rsidR="00934FB2" w:rsidRPr="00934FB2" w:rsidRDefault="00934FB2" w:rsidP="00934FB2">
      <w:pPr>
        <w:rPr>
          <w:rFonts w:ascii="宋体" w:hAnsi="宋体" w:cs="Times New Roman"/>
          <w:szCs w:val="24"/>
        </w:rPr>
      </w:pPr>
    </w:p>
    <w:p w14:paraId="224C9FEC" w14:textId="77777777" w:rsidR="00934FB2" w:rsidRPr="00934FB2" w:rsidRDefault="00934FB2" w:rsidP="00934FB2">
      <w:pPr>
        <w:rPr>
          <w:rFonts w:ascii="宋体" w:hAnsi="宋体" w:cs="Times New Roman"/>
          <w:szCs w:val="24"/>
        </w:rPr>
      </w:pPr>
    </w:p>
    <w:p w14:paraId="709FF27A" w14:textId="77777777" w:rsidR="00934FB2" w:rsidRPr="00934FB2" w:rsidRDefault="00934FB2" w:rsidP="00934FB2">
      <w:pPr>
        <w:rPr>
          <w:rFonts w:ascii="宋体" w:hAnsi="宋体" w:cs="Times New Roman"/>
          <w:szCs w:val="24"/>
        </w:rPr>
      </w:pPr>
    </w:p>
    <w:tbl>
      <w:tblPr>
        <w:tblpPr w:leftFromText="181" w:rightFromText="181" w:vertAnchor="text" w:horzAnchor="page" w:tblpX="2014" w:tblpY="1"/>
        <w:tblOverlap w:val="neve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34FB2" w:rsidRPr="00934FB2" w14:paraId="2C672540" w14:textId="77777777" w:rsidTr="00E623E6">
        <w:tc>
          <w:tcPr>
            <w:tcW w:w="8522" w:type="dxa"/>
            <w:tcBorders>
              <w:tl2br w:val="nil"/>
              <w:tr2bl w:val="nil"/>
            </w:tcBorders>
          </w:tcPr>
          <w:p w14:paraId="4326390B"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场景名称：书籍出借</w:t>
            </w:r>
          </w:p>
        </w:tc>
      </w:tr>
      <w:tr w:rsidR="00934FB2" w:rsidRPr="00934FB2" w14:paraId="6552FDA3" w14:textId="77777777" w:rsidTr="00E623E6">
        <w:tc>
          <w:tcPr>
            <w:tcW w:w="8522" w:type="dxa"/>
            <w:tcBorders>
              <w:tl2br w:val="nil"/>
              <w:tr2bl w:val="nil"/>
            </w:tcBorders>
          </w:tcPr>
          <w:p w14:paraId="0C0CE251"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参与执行者实例：系统用户、本软件系统界面、数据库</w:t>
            </w:r>
          </w:p>
        </w:tc>
      </w:tr>
      <w:tr w:rsidR="00934FB2" w:rsidRPr="00934FB2" w14:paraId="19E98EA9" w14:textId="77777777" w:rsidTr="00E623E6">
        <w:tc>
          <w:tcPr>
            <w:tcW w:w="8522" w:type="dxa"/>
            <w:tcBorders>
              <w:tl2br w:val="nil"/>
              <w:tr2bl w:val="nil"/>
            </w:tcBorders>
          </w:tcPr>
          <w:p w14:paraId="3BD9499B"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前置条件：软件已经打开、数据库已经连接、该用户具有出借书籍的权限</w:t>
            </w:r>
          </w:p>
        </w:tc>
      </w:tr>
      <w:tr w:rsidR="00934FB2" w:rsidRPr="00934FB2" w14:paraId="0976C77C" w14:textId="77777777" w:rsidTr="00E623E6">
        <w:trPr>
          <w:trHeight w:val="1001"/>
        </w:trPr>
        <w:tc>
          <w:tcPr>
            <w:tcW w:w="8522" w:type="dxa"/>
            <w:tcBorders>
              <w:tl2br w:val="nil"/>
              <w:tr2bl w:val="nil"/>
            </w:tcBorders>
          </w:tcPr>
          <w:p w14:paraId="3012AA95"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lastRenderedPageBreak/>
              <w:t>事件流：1 用户单击“书籍出借”菜单项</w:t>
            </w:r>
          </w:p>
          <w:p w14:paraId="5726F104"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2 系统弹出一个子窗口，用户在子窗口输入借阅者姓名、借阅书籍名称、借阅日期、备注等信息</w:t>
            </w:r>
          </w:p>
          <w:p w14:paraId="0BF90CF5"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3 系统查询数据库书籍表，判断所借书是否还有库存本</w:t>
            </w:r>
          </w:p>
          <w:p w14:paraId="6C72D90F"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4 若有，系统向数据库借阅表新增一条记录</w:t>
            </w:r>
          </w:p>
          <w:p w14:paraId="0CFE0E49"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5 系统修改数据库书籍表中该书籍的借出册数</w:t>
            </w:r>
          </w:p>
        </w:tc>
      </w:tr>
      <w:tr w:rsidR="00934FB2" w:rsidRPr="00934FB2" w14:paraId="35214D69" w14:textId="77777777" w:rsidTr="00E623E6">
        <w:tc>
          <w:tcPr>
            <w:tcW w:w="8522" w:type="dxa"/>
            <w:tcBorders>
              <w:tl2br w:val="nil"/>
              <w:tr2bl w:val="nil"/>
            </w:tcBorders>
          </w:tcPr>
          <w:p w14:paraId="2CCFA608"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后置条件：书籍借出，借出册数加1</w:t>
            </w:r>
          </w:p>
        </w:tc>
      </w:tr>
      <w:tr w:rsidR="00934FB2" w:rsidRPr="00934FB2" w14:paraId="2333B90E" w14:textId="77777777" w:rsidTr="00E623E6">
        <w:trPr>
          <w:trHeight w:val="90"/>
        </w:trPr>
        <w:tc>
          <w:tcPr>
            <w:tcW w:w="8522" w:type="dxa"/>
            <w:tcBorders>
              <w:tl2br w:val="nil"/>
              <w:tr2bl w:val="nil"/>
            </w:tcBorders>
          </w:tcPr>
          <w:p w14:paraId="4CE5B3E8" w14:textId="77777777" w:rsidR="00934FB2" w:rsidRPr="00934FB2" w:rsidRDefault="00934FB2" w:rsidP="00934FB2">
            <w:pPr>
              <w:rPr>
                <w:rFonts w:ascii="宋体" w:hAnsi="宋体" w:cs="Times New Roman"/>
                <w:szCs w:val="24"/>
              </w:rPr>
            </w:pPr>
          </w:p>
        </w:tc>
      </w:tr>
    </w:tbl>
    <w:p w14:paraId="124F0589" w14:textId="7782E8C6" w:rsidR="00934FB2" w:rsidRDefault="00934FB2" w:rsidP="00934FB2">
      <w:pPr>
        <w:jc w:val="center"/>
        <w:rPr>
          <w:rFonts w:ascii="黑体" w:eastAsia="黑体" w:hAnsi="黑体" w:cs="Times New Roman"/>
          <w:sz w:val="21"/>
          <w:szCs w:val="21"/>
        </w:rPr>
      </w:pPr>
      <w:r w:rsidRPr="00934FB2">
        <w:rPr>
          <w:rFonts w:ascii="黑体" w:eastAsia="黑体" w:hAnsi="黑体" w:cs="Times New Roman"/>
          <w:sz w:val="21"/>
          <w:szCs w:val="21"/>
        </w:rPr>
        <w:t>书籍出借</w:t>
      </w:r>
    </w:p>
    <w:p w14:paraId="615D30F2" w14:textId="77777777" w:rsidR="00D433B5" w:rsidRPr="00934FB2" w:rsidRDefault="00D433B5" w:rsidP="00934FB2">
      <w:pPr>
        <w:rPr>
          <w:rFonts w:ascii="黑体" w:eastAsia="黑体" w:hAnsi="黑体" w:cs="Times New Roman"/>
          <w:sz w:val="21"/>
          <w:szCs w:val="21"/>
        </w:rPr>
      </w:pPr>
    </w:p>
    <w:tbl>
      <w:tblPr>
        <w:tblpPr w:leftFromText="181" w:rightFromText="181" w:vertAnchor="text" w:horzAnchor="margin" w:tblpXSpec="center" w:tblpY="1"/>
        <w:tblOverlap w:val="neve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34FB2" w:rsidRPr="00934FB2" w14:paraId="59080324" w14:textId="77777777" w:rsidTr="00E623E6">
        <w:tc>
          <w:tcPr>
            <w:tcW w:w="8522" w:type="dxa"/>
            <w:tcBorders>
              <w:tl2br w:val="nil"/>
              <w:tr2bl w:val="nil"/>
            </w:tcBorders>
          </w:tcPr>
          <w:p w14:paraId="7C941C20"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场景名称：查看用户列表</w:t>
            </w:r>
          </w:p>
        </w:tc>
      </w:tr>
      <w:tr w:rsidR="00934FB2" w:rsidRPr="00934FB2" w14:paraId="35C7DB8F" w14:textId="77777777" w:rsidTr="00E623E6">
        <w:tc>
          <w:tcPr>
            <w:tcW w:w="8522" w:type="dxa"/>
            <w:tcBorders>
              <w:tl2br w:val="nil"/>
              <w:tr2bl w:val="nil"/>
            </w:tcBorders>
          </w:tcPr>
          <w:p w14:paraId="236D5E50"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参与执行者实例：系统用户、本软件系统界面、数据库</w:t>
            </w:r>
          </w:p>
        </w:tc>
      </w:tr>
      <w:tr w:rsidR="00934FB2" w:rsidRPr="00934FB2" w14:paraId="388397E7" w14:textId="77777777" w:rsidTr="00E623E6">
        <w:tc>
          <w:tcPr>
            <w:tcW w:w="8522" w:type="dxa"/>
            <w:tcBorders>
              <w:tl2br w:val="nil"/>
              <w:tr2bl w:val="nil"/>
            </w:tcBorders>
          </w:tcPr>
          <w:p w14:paraId="4F3ED524"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前置条件：软件已经打开、数据库已经连接、该用户具有查看用户列表的权限</w:t>
            </w:r>
          </w:p>
        </w:tc>
      </w:tr>
      <w:tr w:rsidR="00934FB2" w:rsidRPr="00934FB2" w14:paraId="377A6D7F" w14:textId="77777777" w:rsidTr="00E623E6">
        <w:trPr>
          <w:trHeight w:val="631"/>
        </w:trPr>
        <w:tc>
          <w:tcPr>
            <w:tcW w:w="8522" w:type="dxa"/>
            <w:tcBorders>
              <w:tl2br w:val="nil"/>
              <w:tr2bl w:val="nil"/>
            </w:tcBorders>
          </w:tcPr>
          <w:p w14:paraId="2B6739E2"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事件流：1 用户单击“查看用户列表”菜单项</w:t>
            </w:r>
          </w:p>
          <w:p w14:paraId="32245916"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 xml:space="preserve">        2 系统查询数据库用户表，以表格的形式显示所有用户登入名和权限</w:t>
            </w:r>
          </w:p>
        </w:tc>
      </w:tr>
      <w:tr w:rsidR="00934FB2" w:rsidRPr="00934FB2" w14:paraId="72A39E92" w14:textId="77777777" w:rsidTr="00E623E6">
        <w:tc>
          <w:tcPr>
            <w:tcW w:w="8522" w:type="dxa"/>
            <w:tcBorders>
              <w:tl2br w:val="nil"/>
              <w:tr2bl w:val="nil"/>
            </w:tcBorders>
          </w:tcPr>
          <w:p w14:paraId="6EC76611" w14:textId="77777777" w:rsidR="00934FB2" w:rsidRPr="00934FB2" w:rsidRDefault="00934FB2" w:rsidP="00934FB2">
            <w:pPr>
              <w:rPr>
                <w:rFonts w:ascii="宋体" w:hAnsi="宋体" w:cs="Times New Roman"/>
                <w:szCs w:val="24"/>
              </w:rPr>
            </w:pPr>
            <w:r w:rsidRPr="00934FB2">
              <w:rPr>
                <w:rFonts w:ascii="宋体" w:hAnsi="宋体" w:cs="Times New Roman" w:hint="eastAsia"/>
                <w:szCs w:val="24"/>
              </w:rPr>
              <w:t>后置条件：满足条件的记录已经找到，可以进行其他查询或其他操作</w:t>
            </w:r>
          </w:p>
        </w:tc>
      </w:tr>
      <w:tr w:rsidR="00934FB2" w:rsidRPr="00934FB2" w14:paraId="540B69DB" w14:textId="77777777" w:rsidTr="00E623E6">
        <w:trPr>
          <w:trHeight w:val="90"/>
        </w:trPr>
        <w:tc>
          <w:tcPr>
            <w:tcW w:w="8522" w:type="dxa"/>
            <w:tcBorders>
              <w:tl2br w:val="nil"/>
              <w:tr2bl w:val="nil"/>
            </w:tcBorders>
          </w:tcPr>
          <w:p w14:paraId="0A0745BF" w14:textId="77777777" w:rsidR="00934FB2" w:rsidRPr="00934FB2" w:rsidRDefault="00934FB2" w:rsidP="00934FB2">
            <w:pPr>
              <w:rPr>
                <w:rFonts w:ascii="宋体" w:hAnsi="宋体" w:cs="Times New Roman"/>
                <w:szCs w:val="24"/>
              </w:rPr>
            </w:pPr>
          </w:p>
        </w:tc>
      </w:tr>
    </w:tbl>
    <w:p w14:paraId="54E8DC9C" w14:textId="77777777" w:rsidR="00934FB2" w:rsidRPr="00934FB2" w:rsidRDefault="00934FB2" w:rsidP="00934FB2">
      <w:pPr>
        <w:spacing w:line="20" w:lineRule="exact"/>
        <w:rPr>
          <w:rFonts w:ascii="宋体" w:hAnsi="宋体" w:cs="Times New Roman"/>
          <w:szCs w:val="24"/>
        </w:rPr>
      </w:pPr>
    </w:p>
    <w:p w14:paraId="046435A6" w14:textId="7428DF99" w:rsidR="00934FB2" w:rsidRPr="00934FB2" w:rsidRDefault="00934FB2" w:rsidP="00934FB2">
      <w:pPr>
        <w:jc w:val="center"/>
        <w:rPr>
          <w:rFonts w:ascii="黑体" w:eastAsia="黑体" w:hAnsi="黑体" w:cs="Times New Roman"/>
          <w:sz w:val="21"/>
          <w:szCs w:val="21"/>
        </w:rPr>
      </w:pPr>
      <w:r w:rsidRPr="00934FB2">
        <w:rPr>
          <w:rFonts w:ascii="黑体" w:eastAsia="黑体" w:hAnsi="黑体" w:cs="Times New Roman"/>
          <w:sz w:val="21"/>
          <w:szCs w:val="21"/>
        </w:rPr>
        <w:t>查看用户列表</w:t>
      </w:r>
    </w:p>
    <w:p w14:paraId="2C4C4D03" w14:textId="77777777" w:rsidR="00934FB2" w:rsidRPr="00934FB2" w:rsidRDefault="00934FB2" w:rsidP="00934FB2">
      <w:pPr>
        <w:rPr>
          <w:b/>
        </w:rPr>
      </w:pPr>
    </w:p>
    <w:p w14:paraId="10704794" w14:textId="779326B0" w:rsidR="005A3C89" w:rsidRDefault="005A3C89" w:rsidP="001854F5">
      <w:pPr>
        <w:pStyle w:val="1"/>
        <w:numPr>
          <w:ilvl w:val="0"/>
          <w:numId w:val="1"/>
        </w:numPr>
        <w:jc w:val="left"/>
      </w:pPr>
      <w:bookmarkStart w:id="33" w:name="_Toc503266942"/>
      <w:r>
        <w:rPr>
          <w:rFonts w:hint="eastAsia"/>
        </w:rPr>
        <w:t>数据库实施</w:t>
      </w:r>
      <w:bookmarkEnd w:id="33"/>
    </w:p>
    <w:p w14:paraId="63401351" w14:textId="62619B98" w:rsidR="005A3C89" w:rsidRDefault="00EF441D" w:rsidP="00EF441D">
      <w:pPr>
        <w:pStyle w:val="2"/>
      </w:pPr>
      <w:bookmarkStart w:id="34" w:name="_Toc503266943"/>
      <w:r>
        <w:rPr>
          <w:rFonts w:hint="eastAsia"/>
        </w:rPr>
        <w:t>6</w:t>
      </w:r>
      <w:r>
        <w:t xml:space="preserve">.1 </w:t>
      </w:r>
      <w:r w:rsidR="00E91E02">
        <w:rPr>
          <w:rFonts w:hint="eastAsia"/>
        </w:rPr>
        <w:t>数据库备份</w:t>
      </w:r>
      <w:bookmarkEnd w:id="34"/>
    </w:p>
    <w:p w14:paraId="559B0509" w14:textId="3B2ADFE8" w:rsidR="00A17193" w:rsidRPr="00A17193" w:rsidRDefault="00A17193" w:rsidP="00A17193">
      <w:r>
        <w:rPr>
          <w:rFonts w:hint="eastAsia"/>
        </w:rPr>
        <w:t>右键数据库</w:t>
      </w:r>
      <w:r>
        <w:t>-&gt;</w:t>
      </w:r>
      <w:r>
        <w:rPr>
          <w:rFonts w:hint="eastAsia"/>
        </w:rPr>
        <w:t>任务</w:t>
      </w:r>
      <w:r>
        <w:rPr>
          <w:rFonts w:hint="eastAsia"/>
        </w:rPr>
        <w:t>-</w:t>
      </w:r>
      <w:r>
        <w:t>&gt;</w:t>
      </w:r>
      <w:r>
        <w:rPr>
          <w:rFonts w:hint="eastAsia"/>
        </w:rPr>
        <w:t>备份：</w:t>
      </w:r>
    </w:p>
    <w:p w14:paraId="7560369D" w14:textId="76DC8C10" w:rsidR="00934FB2" w:rsidRDefault="00A17193" w:rsidP="00934FB2">
      <w:r w:rsidRPr="00A17193">
        <w:rPr>
          <w:noProof/>
        </w:rPr>
        <w:drawing>
          <wp:inline distT="0" distB="0" distL="0" distR="0" wp14:anchorId="6F2CF680" wp14:editId="6F2BCBAA">
            <wp:extent cx="5273675" cy="3276600"/>
            <wp:effectExtent l="0" t="0" r="3175" b="0"/>
            <wp:docPr id="35" name="图片 35" descr="C:\Users\Simple_Y\AppData\Local\Temp\15154720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ple_Y\AppData\Local\Temp\1515472028(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9309" cy="3280100"/>
                    </a:xfrm>
                    <a:prstGeom prst="rect">
                      <a:avLst/>
                    </a:prstGeom>
                    <a:noFill/>
                    <a:ln>
                      <a:noFill/>
                    </a:ln>
                  </pic:spPr>
                </pic:pic>
              </a:graphicData>
            </a:graphic>
          </wp:inline>
        </w:drawing>
      </w:r>
    </w:p>
    <w:p w14:paraId="05F63847" w14:textId="698E7E80" w:rsidR="00A17193" w:rsidRDefault="00A17193" w:rsidP="00934FB2">
      <w:r>
        <w:rPr>
          <w:rFonts w:hint="eastAsia"/>
        </w:rPr>
        <w:lastRenderedPageBreak/>
        <w:t>将完整的数据库进行备份，选择备份磁盘路径：</w:t>
      </w:r>
    </w:p>
    <w:p w14:paraId="06330782" w14:textId="58359D5D" w:rsidR="00A17193" w:rsidRDefault="00A17193" w:rsidP="00934FB2">
      <w:r>
        <w:rPr>
          <w:noProof/>
        </w:rPr>
        <w:drawing>
          <wp:inline distT="0" distB="0" distL="0" distR="0" wp14:anchorId="1F641437" wp14:editId="756943F9">
            <wp:extent cx="5274310" cy="386143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61435"/>
                    </a:xfrm>
                    <a:prstGeom prst="rect">
                      <a:avLst/>
                    </a:prstGeom>
                  </pic:spPr>
                </pic:pic>
              </a:graphicData>
            </a:graphic>
          </wp:inline>
        </w:drawing>
      </w:r>
    </w:p>
    <w:p w14:paraId="1BE2E762" w14:textId="550C4BD3" w:rsidR="00A17193" w:rsidRDefault="00A17193" w:rsidP="00934FB2">
      <w:r>
        <w:rPr>
          <w:rFonts w:hint="eastAsia"/>
        </w:rPr>
        <w:t>备份完成：</w:t>
      </w:r>
    </w:p>
    <w:p w14:paraId="4D608AF1" w14:textId="48E4A112" w:rsidR="00A17193" w:rsidRPr="00934FB2" w:rsidRDefault="00A17193" w:rsidP="00934FB2">
      <w:r>
        <w:rPr>
          <w:noProof/>
        </w:rPr>
        <w:drawing>
          <wp:inline distT="0" distB="0" distL="0" distR="0" wp14:anchorId="0603FC1F" wp14:editId="08D11595">
            <wp:extent cx="5274310" cy="38620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862070"/>
                    </a:xfrm>
                    <a:prstGeom prst="rect">
                      <a:avLst/>
                    </a:prstGeom>
                  </pic:spPr>
                </pic:pic>
              </a:graphicData>
            </a:graphic>
          </wp:inline>
        </w:drawing>
      </w:r>
    </w:p>
    <w:p w14:paraId="769B17EB" w14:textId="74DC5A59" w:rsidR="00E91E02" w:rsidRDefault="00EF441D" w:rsidP="00EF441D">
      <w:pPr>
        <w:pStyle w:val="2"/>
      </w:pPr>
      <w:bookmarkStart w:id="35" w:name="_Toc503266944"/>
      <w:r>
        <w:rPr>
          <w:rFonts w:hint="eastAsia"/>
        </w:rPr>
        <w:lastRenderedPageBreak/>
        <w:t>6</w:t>
      </w:r>
      <w:r>
        <w:t xml:space="preserve">.2 </w:t>
      </w:r>
      <w:r w:rsidR="00E91E02" w:rsidRPr="00E91E02">
        <w:rPr>
          <w:rFonts w:hint="eastAsia"/>
        </w:rPr>
        <w:t>恢复方案</w:t>
      </w:r>
      <w:bookmarkEnd w:id="35"/>
    </w:p>
    <w:p w14:paraId="5E3D81F0" w14:textId="04C1C749" w:rsidR="00934FB2" w:rsidRDefault="00A17193" w:rsidP="00934FB2">
      <w:r w:rsidRPr="00A17193">
        <w:rPr>
          <w:noProof/>
        </w:rPr>
        <w:drawing>
          <wp:inline distT="0" distB="0" distL="0" distR="0" wp14:anchorId="0535AF4C" wp14:editId="7C756C5E">
            <wp:extent cx="5783580" cy="3837360"/>
            <wp:effectExtent l="0" t="0" r="7620" b="0"/>
            <wp:docPr id="38" name="图片 38" descr="C:\Users\Simple_Y\AppData\Local\Temp\151547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ple_Y\AppData\Local\Temp\151547232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2274" cy="3843128"/>
                    </a:xfrm>
                    <a:prstGeom prst="rect">
                      <a:avLst/>
                    </a:prstGeom>
                    <a:noFill/>
                    <a:ln>
                      <a:noFill/>
                    </a:ln>
                  </pic:spPr>
                </pic:pic>
              </a:graphicData>
            </a:graphic>
          </wp:inline>
        </w:drawing>
      </w:r>
    </w:p>
    <w:p w14:paraId="1906E93A" w14:textId="2E2E61CE" w:rsidR="00460689" w:rsidRDefault="00460689" w:rsidP="00934FB2">
      <w:r>
        <w:rPr>
          <w:rFonts w:hint="eastAsia"/>
        </w:rPr>
        <w:t>选择源数据库、目标数据库和备份集，进行备份。</w:t>
      </w:r>
    </w:p>
    <w:p w14:paraId="05BE89C7" w14:textId="58911298" w:rsidR="00460689" w:rsidRPr="00934FB2" w:rsidRDefault="00460689" w:rsidP="00934FB2">
      <w:r>
        <w:rPr>
          <w:noProof/>
        </w:rPr>
        <w:drawing>
          <wp:inline distT="0" distB="0" distL="0" distR="0" wp14:anchorId="50833971" wp14:editId="2BAAB3C5">
            <wp:extent cx="5630545" cy="403860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7219" cy="4050560"/>
                    </a:xfrm>
                    <a:prstGeom prst="rect">
                      <a:avLst/>
                    </a:prstGeom>
                  </pic:spPr>
                </pic:pic>
              </a:graphicData>
            </a:graphic>
          </wp:inline>
        </w:drawing>
      </w:r>
    </w:p>
    <w:p w14:paraId="53B679D6" w14:textId="18ED9FFB" w:rsidR="005A3C89" w:rsidRDefault="005A3C89" w:rsidP="001854F5">
      <w:pPr>
        <w:pStyle w:val="1"/>
        <w:numPr>
          <w:ilvl w:val="0"/>
          <w:numId w:val="1"/>
        </w:numPr>
        <w:jc w:val="left"/>
      </w:pPr>
      <w:bookmarkStart w:id="36" w:name="_Toc503266945"/>
      <w:r>
        <w:rPr>
          <w:rFonts w:hint="eastAsia"/>
        </w:rPr>
        <w:lastRenderedPageBreak/>
        <w:t>数据库运行与维护</w:t>
      </w:r>
      <w:bookmarkEnd w:id="36"/>
    </w:p>
    <w:p w14:paraId="6F1F0F29" w14:textId="050331B7" w:rsidR="00E91E02" w:rsidRDefault="00EF441D" w:rsidP="00EF441D">
      <w:pPr>
        <w:pStyle w:val="2"/>
      </w:pPr>
      <w:bookmarkStart w:id="37" w:name="_Toc503266946"/>
      <w:r>
        <w:rPr>
          <w:rFonts w:hint="eastAsia"/>
        </w:rPr>
        <w:t>7</w:t>
      </w:r>
      <w:r>
        <w:t xml:space="preserve">.1 </w:t>
      </w:r>
      <w:r w:rsidR="00E91E02" w:rsidRPr="00E91E02">
        <w:rPr>
          <w:rFonts w:hint="eastAsia"/>
        </w:rPr>
        <w:t>系统使用说明</w:t>
      </w:r>
      <w:bookmarkEnd w:id="37"/>
    </w:p>
    <w:p w14:paraId="1B280420" w14:textId="2E79A9B8" w:rsidR="00EF441D" w:rsidRDefault="00EF441D" w:rsidP="00E91E02">
      <w:r>
        <w:t xml:space="preserve">1. </w:t>
      </w:r>
      <w:r w:rsidR="00FC6128">
        <w:rPr>
          <w:rFonts w:hint="eastAsia"/>
        </w:rPr>
        <w:t>管理员</w:t>
      </w:r>
      <w:r>
        <w:rPr>
          <w:rFonts w:hint="eastAsia"/>
        </w:rPr>
        <w:t>登陆界面：</w:t>
      </w:r>
    </w:p>
    <w:p w14:paraId="3F4B1BC9" w14:textId="77777777" w:rsidR="009F5DE8" w:rsidRDefault="00FC6128" w:rsidP="009F5DE8">
      <w:pPr>
        <w:ind w:leftChars="650" w:left="1560"/>
      </w:pPr>
      <w:r>
        <w:rPr>
          <w:noProof/>
        </w:rPr>
        <w:drawing>
          <wp:inline distT="0" distB="0" distL="0" distR="0" wp14:anchorId="625F279C" wp14:editId="44DB2079">
            <wp:extent cx="3278749" cy="2636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4213" cy="2648955"/>
                    </a:xfrm>
                    <a:prstGeom prst="rect">
                      <a:avLst/>
                    </a:prstGeom>
                  </pic:spPr>
                </pic:pic>
              </a:graphicData>
            </a:graphic>
          </wp:inline>
        </w:drawing>
      </w:r>
    </w:p>
    <w:p w14:paraId="0EA0F76B" w14:textId="656A6FAD" w:rsidR="00CB0FE9" w:rsidRDefault="00CB0FE9" w:rsidP="009F5DE8">
      <w:pPr>
        <w:ind w:leftChars="650" w:left="1560"/>
      </w:pPr>
      <w:r>
        <w:rPr>
          <w:rFonts w:hint="eastAsia"/>
        </w:rPr>
        <w:t>用户进行登录后可以获得相应的操作权限。</w:t>
      </w:r>
    </w:p>
    <w:p w14:paraId="19D856D0" w14:textId="77777777" w:rsidR="00CB0FE9" w:rsidRDefault="00CB0FE9" w:rsidP="00EF441D">
      <w:pPr>
        <w:ind w:leftChars="650" w:left="1560"/>
      </w:pPr>
    </w:p>
    <w:p w14:paraId="04AACF82" w14:textId="4DEA3B91" w:rsidR="00CB0FE9" w:rsidRDefault="00CB0FE9" w:rsidP="00CB0FE9">
      <w:r>
        <w:rPr>
          <w:rFonts w:hint="eastAsia"/>
        </w:rPr>
        <w:t>2</w:t>
      </w:r>
      <w:r>
        <w:t>.</w:t>
      </w:r>
      <w:r>
        <w:rPr>
          <w:rFonts w:hint="eastAsia"/>
        </w:rPr>
        <w:t>书籍出借：</w:t>
      </w:r>
    </w:p>
    <w:p w14:paraId="2A597904" w14:textId="3B08E139" w:rsidR="00EF441D" w:rsidRDefault="00460689" w:rsidP="00CB0FE9">
      <w:pPr>
        <w:ind w:leftChars="590" w:left="1416"/>
      </w:pPr>
      <w:r>
        <w:rPr>
          <w:noProof/>
        </w:rPr>
        <w:drawing>
          <wp:inline distT="0" distB="0" distL="0" distR="0" wp14:anchorId="5EB52464" wp14:editId="33C88C2E">
            <wp:extent cx="3558092" cy="2880360"/>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8371" cy="2912967"/>
                    </a:xfrm>
                    <a:prstGeom prst="rect">
                      <a:avLst/>
                    </a:prstGeom>
                  </pic:spPr>
                </pic:pic>
              </a:graphicData>
            </a:graphic>
          </wp:inline>
        </w:drawing>
      </w:r>
    </w:p>
    <w:p w14:paraId="0A4890ED" w14:textId="3F75C2FD" w:rsidR="00460689" w:rsidRPr="00CB0FE9" w:rsidRDefault="00CB0FE9" w:rsidP="009F5DE8">
      <w:pPr>
        <w:spacing w:line="360" w:lineRule="auto"/>
        <w:ind w:firstLineChars="200" w:firstLine="480"/>
      </w:pPr>
      <w:r>
        <w:rPr>
          <w:rFonts w:hint="eastAsia"/>
        </w:rPr>
        <w:t>借书管理提供书籍借阅服务，借书者可通过该服务查询借阅相关书籍（还书管理与此类似，故不赘述）。</w:t>
      </w:r>
    </w:p>
    <w:p w14:paraId="3784779C" w14:textId="48616520" w:rsidR="00CB0FE9" w:rsidRDefault="00CB0FE9" w:rsidP="00CB0FE9">
      <w:r>
        <w:rPr>
          <w:rFonts w:hint="eastAsia"/>
        </w:rPr>
        <w:lastRenderedPageBreak/>
        <w:t>3</w:t>
      </w:r>
      <w:r>
        <w:t>.</w:t>
      </w:r>
      <w:r>
        <w:rPr>
          <w:rFonts w:hint="eastAsia"/>
        </w:rPr>
        <w:t>书籍查询：</w:t>
      </w:r>
    </w:p>
    <w:p w14:paraId="5B716479" w14:textId="12B04DA1" w:rsidR="00CB0FE9" w:rsidRDefault="00CB0FE9" w:rsidP="00CB0FE9">
      <w:pPr>
        <w:ind w:leftChars="590" w:left="1416"/>
      </w:pPr>
      <w:r>
        <w:rPr>
          <w:noProof/>
        </w:rPr>
        <w:drawing>
          <wp:inline distT="0" distB="0" distL="0" distR="0" wp14:anchorId="4A6073C1" wp14:editId="6F3B58B9">
            <wp:extent cx="3497580" cy="2510225"/>
            <wp:effectExtent l="0" t="0" r="762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6760" cy="2516813"/>
                    </a:xfrm>
                    <a:prstGeom prst="rect">
                      <a:avLst/>
                    </a:prstGeom>
                  </pic:spPr>
                </pic:pic>
              </a:graphicData>
            </a:graphic>
          </wp:inline>
        </w:drawing>
      </w:r>
    </w:p>
    <w:p w14:paraId="2DECC6B4" w14:textId="38FA457F" w:rsidR="00CB0FE9" w:rsidRDefault="00CB0FE9" w:rsidP="00460689">
      <w:pPr>
        <w:spacing w:line="360" w:lineRule="auto"/>
        <w:ind w:firstLineChars="200" w:firstLine="480"/>
      </w:pPr>
      <w:r>
        <w:t>信息查询功能可查询图书馆现有书籍。</w:t>
      </w:r>
    </w:p>
    <w:p w14:paraId="7448F97E" w14:textId="77777777" w:rsidR="00460689" w:rsidRPr="00CB0FE9" w:rsidRDefault="00460689" w:rsidP="00460689">
      <w:pPr>
        <w:spacing w:line="360" w:lineRule="auto"/>
        <w:ind w:firstLineChars="200" w:firstLine="480"/>
      </w:pPr>
    </w:p>
    <w:p w14:paraId="7B546138" w14:textId="77777777" w:rsidR="00CB0FE9" w:rsidRDefault="00CB0FE9" w:rsidP="00CB0FE9">
      <w:pPr>
        <w:spacing w:line="360" w:lineRule="auto"/>
      </w:pPr>
      <w:r>
        <w:t>用户登录：</w:t>
      </w:r>
    </w:p>
    <w:p w14:paraId="6F228F43" w14:textId="77777777" w:rsidR="00CB0FE9" w:rsidRDefault="00CB0FE9" w:rsidP="00CB0FE9">
      <w:pPr>
        <w:jc w:val="center"/>
      </w:pPr>
      <w:r>
        <w:rPr>
          <w:noProof/>
        </w:rPr>
        <w:drawing>
          <wp:inline distT="0" distB="0" distL="0" distR="0" wp14:anchorId="51102559" wp14:editId="73759DCC">
            <wp:extent cx="5267325" cy="36671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p>
    <w:p w14:paraId="1BDEE92A" w14:textId="6F8FC619" w:rsidR="00CB0FE9" w:rsidRDefault="00CB0FE9" w:rsidP="00CB0FE9">
      <w:pPr>
        <w:jc w:val="center"/>
        <w:rPr>
          <w:szCs w:val="21"/>
        </w:rPr>
      </w:pPr>
      <w:r>
        <w:rPr>
          <w:szCs w:val="21"/>
        </w:rPr>
        <w:t>用户登录流程图</w:t>
      </w:r>
    </w:p>
    <w:p w14:paraId="51A3B26B" w14:textId="77777777" w:rsidR="00CB0FE9" w:rsidRDefault="00CB0FE9" w:rsidP="00CB0FE9">
      <w:pPr>
        <w:rPr>
          <w:b/>
        </w:rPr>
      </w:pPr>
      <w:r>
        <w:rPr>
          <w:rFonts w:hint="eastAsia"/>
          <w:b/>
        </w:rPr>
        <w:t>核心代码：</w:t>
      </w:r>
    </w:p>
    <w:p w14:paraId="10009BA0" w14:textId="77777777" w:rsidR="00CB0FE9" w:rsidRDefault="00CB0FE9" w:rsidP="00CB0FE9">
      <w:pPr>
        <w:rPr>
          <w:b/>
        </w:rPr>
      </w:pPr>
    </w:p>
    <w:p w14:paraId="025EFA0F" w14:textId="77777777" w:rsidR="00CB0FE9" w:rsidRDefault="00CB0FE9" w:rsidP="00CB0FE9">
      <w:pPr>
        <w:autoSpaceDE w:val="0"/>
        <w:autoSpaceDN w:val="0"/>
        <w:rPr>
          <w:rFonts w:ascii="Consolas" w:eastAsia="Consolas" w:hAnsi="Consolas"/>
        </w:rPr>
      </w:pPr>
      <w:r>
        <w:rPr>
          <w:rFonts w:ascii="Consolas" w:eastAsia="Consolas" w:hAnsi="Consolas" w:hint="eastAsia"/>
          <w:b/>
          <w:color w:val="7F0055"/>
        </w:rPr>
        <w:t>public</w:t>
      </w:r>
      <w:r>
        <w:rPr>
          <w:rFonts w:ascii="Consolas" w:eastAsia="Consolas" w:hAnsi="Consolas" w:hint="eastAsia"/>
          <w:color w:val="000000"/>
        </w:rPr>
        <w:t xml:space="preserve"> </w:t>
      </w:r>
      <w:r>
        <w:rPr>
          <w:rFonts w:ascii="Consolas" w:eastAsia="Consolas" w:hAnsi="Consolas" w:hint="eastAsia"/>
          <w:b/>
          <w:color w:val="7F0055"/>
        </w:rPr>
        <w:t>void</w:t>
      </w:r>
      <w:r>
        <w:rPr>
          <w:rFonts w:ascii="Consolas" w:eastAsia="Consolas" w:hAnsi="Consolas" w:hint="eastAsia"/>
          <w:color w:val="000000"/>
        </w:rPr>
        <w:t xml:space="preserve"> actionPerformed(ActionEvent e) {</w:t>
      </w:r>
    </w:p>
    <w:p w14:paraId="10ABB604" w14:textId="13ADF8A1" w:rsidR="00CB0FE9" w:rsidRDefault="00CB0FE9" w:rsidP="00CB0FE9">
      <w:pPr>
        <w:autoSpaceDE w:val="0"/>
        <w:autoSpaceDN w:val="0"/>
        <w:rPr>
          <w:rFonts w:ascii="Consolas" w:eastAsia="Consolas" w:hAnsi="Consolas"/>
        </w:rPr>
      </w:pPr>
      <w:r>
        <w:rPr>
          <w:rFonts w:ascii="Consolas" w:eastAsia="Consolas" w:hAnsi="Consolas" w:hint="eastAsia"/>
          <w:color w:val="000000"/>
        </w:rPr>
        <w:lastRenderedPageBreak/>
        <w:t xml:space="preserve">    </w:t>
      </w:r>
      <w:r>
        <w:rPr>
          <w:rFonts w:ascii="Consolas" w:eastAsia="Consolas" w:hAnsi="Consolas" w:hint="eastAsia"/>
          <w:b/>
          <w:color w:val="7F0055"/>
        </w:rPr>
        <w:t>if</w:t>
      </w:r>
      <w:r>
        <w:rPr>
          <w:rFonts w:ascii="Consolas" w:eastAsia="Consolas" w:hAnsi="Consolas" w:hint="eastAsia"/>
          <w:color w:val="000000"/>
        </w:rPr>
        <w:t xml:space="preserve"> (e.getSource() == </w:t>
      </w:r>
      <w:r>
        <w:rPr>
          <w:rFonts w:ascii="Consolas" w:eastAsia="Consolas" w:hAnsi="Consolas" w:hint="eastAsia"/>
          <w:color w:val="0000C0"/>
        </w:rPr>
        <w:t>cancelBtn</w:t>
      </w:r>
      <w:r>
        <w:rPr>
          <w:rFonts w:ascii="Consolas" w:eastAsia="Consolas" w:hAnsi="Consolas" w:hint="eastAsia"/>
          <w:color w:val="000000"/>
        </w:rPr>
        <w:t>) {</w:t>
      </w:r>
      <w:r>
        <w:rPr>
          <w:rFonts w:ascii="Consolas" w:eastAsia="Consolas" w:hAnsi="Consolas"/>
          <w:color w:val="000000"/>
        </w:rPr>
        <w:t xml:space="preserve"> //</w:t>
      </w:r>
      <w:r>
        <w:rPr>
          <w:rFonts w:asciiTheme="minorEastAsia" w:eastAsiaTheme="minorEastAsia" w:hAnsiTheme="minorEastAsia" w:hint="eastAsia"/>
          <w:color w:val="000000"/>
        </w:rPr>
        <w:t>取消按钮</w:t>
      </w:r>
    </w:p>
    <w:p w14:paraId="26728382"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mainFrame</w:t>
      </w:r>
      <w:r>
        <w:rPr>
          <w:rFonts w:ascii="Consolas" w:eastAsia="Consolas" w:hAnsi="Consolas" w:hint="eastAsia"/>
          <w:color w:val="000000"/>
        </w:rPr>
        <w:t>.setEnable(</w:t>
      </w:r>
      <w:r>
        <w:rPr>
          <w:rFonts w:ascii="Consolas" w:eastAsia="Consolas" w:hAnsi="Consolas" w:hint="eastAsia"/>
          <w:color w:val="2A00FF"/>
        </w:rPr>
        <w:t>"else"</w:t>
      </w:r>
      <w:r>
        <w:rPr>
          <w:rFonts w:ascii="Consolas" w:eastAsia="Consolas" w:hAnsi="Consolas" w:hint="eastAsia"/>
          <w:color w:val="000000"/>
        </w:rPr>
        <w:t>);</w:t>
      </w:r>
    </w:p>
    <w:p w14:paraId="122BEAB8"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this</w:t>
      </w:r>
      <w:r>
        <w:rPr>
          <w:rFonts w:ascii="Consolas" w:eastAsia="Consolas" w:hAnsi="Consolas" w:hint="eastAsia"/>
          <w:color w:val="000000"/>
        </w:rPr>
        <w:t>.dispose();</w:t>
      </w:r>
    </w:p>
    <w:p w14:paraId="39D85C2D"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3C550131"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else</w:t>
      </w:r>
      <w:r>
        <w:rPr>
          <w:rFonts w:ascii="Consolas" w:eastAsia="Consolas" w:hAnsi="Consolas" w:hint="eastAsia"/>
          <w:color w:val="000000"/>
        </w:rPr>
        <w:t xml:space="preserve"> {</w:t>
      </w:r>
    </w:p>
    <w:p w14:paraId="241B7C49"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char</w:t>
      </w:r>
      <w:r>
        <w:rPr>
          <w:rFonts w:ascii="Consolas" w:eastAsia="Consolas" w:hAnsi="Consolas" w:hint="eastAsia"/>
          <w:color w:val="000000"/>
        </w:rPr>
        <w:t xml:space="preserve">[] password = </w:t>
      </w:r>
      <w:r>
        <w:rPr>
          <w:rFonts w:ascii="Consolas" w:eastAsia="Consolas" w:hAnsi="Consolas" w:hint="eastAsia"/>
          <w:color w:val="0000C0"/>
        </w:rPr>
        <w:t>passwordTextField</w:t>
      </w:r>
      <w:r>
        <w:rPr>
          <w:rFonts w:ascii="Consolas" w:eastAsia="Consolas" w:hAnsi="Consolas" w:hint="eastAsia"/>
          <w:color w:val="000000"/>
        </w:rPr>
        <w:t>.getPassword();</w:t>
      </w:r>
    </w:p>
    <w:p w14:paraId="4D7BBAEF"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String passwordSTR = </w:t>
      </w:r>
      <w:r>
        <w:rPr>
          <w:rFonts w:ascii="Consolas" w:eastAsia="Consolas" w:hAnsi="Consolas" w:hint="eastAsia"/>
          <w:b/>
          <w:color w:val="7F0055"/>
        </w:rPr>
        <w:t>new</w:t>
      </w:r>
      <w:r>
        <w:rPr>
          <w:rFonts w:ascii="Consolas" w:eastAsia="Consolas" w:hAnsi="Consolas" w:hint="eastAsia"/>
          <w:color w:val="000000"/>
        </w:rPr>
        <w:t xml:space="preserve"> String(password);</w:t>
      </w:r>
    </w:p>
    <w:p w14:paraId="1EBF486E" w14:textId="3A80A309" w:rsidR="00CB0FE9" w:rsidRPr="00CB0FE9" w:rsidRDefault="00CB0FE9" w:rsidP="00CB0FE9">
      <w:pPr>
        <w:autoSpaceDE w:val="0"/>
        <w:autoSpaceDN w:val="0"/>
        <w:rPr>
          <w:rFonts w:ascii="Consolas" w:eastAsiaTheme="minorEastAsia" w:hAnsi="Consolas"/>
        </w:rPr>
      </w:pPr>
      <w:r>
        <w:rPr>
          <w:rFonts w:ascii="Consolas" w:eastAsia="Consolas" w:hAnsi="Consolas" w:hint="eastAsia"/>
          <w:color w:val="000000"/>
        </w:rPr>
        <w:t xml:space="preserve">      </w:t>
      </w:r>
      <w:r>
        <w:rPr>
          <w:rFonts w:ascii="Consolas" w:eastAsia="Consolas" w:hAnsi="Consolas" w:hint="eastAsia"/>
          <w:b/>
          <w:color w:val="7F0055"/>
        </w:rPr>
        <w:t>if</w:t>
      </w:r>
      <w:r>
        <w:rPr>
          <w:rFonts w:ascii="Consolas" w:eastAsia="Consolas" w:hAnsi="Consolas" w:hint="eastAsia"/>
          <w:color w:val="000000"/>
        </w:rPr>
        <w:t xml:space="preserve"> (</w:t>
      </w:r>
      <w:r>
        <w:rPr>
          <w:rFonts w:ascii="Consolas" w:eastAsia="Consolas" w:hAnsi="Consolas" w:hint="eastAsia"/>
          <w:color w:val="0000C0"/>
        </w:rPr>
        <w:t>userTextField</w:t>
      </w:r>
      <w:r>
        <w:rPr>
          <w:rFonts w:ascii="Consolas" w:eastAsia="Consolas" w:hAnsi="Consolas" w:hint="eastAsia"/>
          <w:color w:val="000000"/>
        </w:rPr>
        <w:t>.getText().trim().equals(</w:t>
      </w:r>
      <w:r>
        <w:rPr>
          <w:rFonts w:ascii="Consolas" w:eastAsia="Consolas" w:hAnsi="Consolas" w:hint="eastAsia"/>
          <w:color w:val="2A00FF"/>
        </w:rPr>
        <w:t>""</w:t>
      </w:r>
      <w:r>
        <w:rPr>
          <w:rFonts w:ascii="Consolas" w:eastAsia="Consolas" w:hAnsi="Consolas" w:hint="eastAsia"/>
          <w:color w:val="000000"/>
        </w:rPr>
        <w:t>)){</w:t>
      </w:r>
      <w:r>
        <w:rPr>
          <w:rFonts w:asciiTheme="minorEastAsia" w:eastAsiaTheme="minorEastAsia" w:hAnsiTheme="minorEastAsia" w:hint="eastAsia"/>
          <w:color w:val="000000"/>
        </w:rPr>
        <w:t>/</w:t>
      </w:r>
      <w:r>
        <w:rPr>
          <w:rFonts w:asciiTheme="minorEastAsia" w:eastAsiaTheme="minorEastAsia" w:hAnsiTheme="minorEastAsia"/>
          <w:color w:val="000000"/>
        </w:rPr>
        <w:t>/</w:t>
      </w:r>
      <w:r>
        <w:rPr>
          <w:rFonts w:asciiTheme="minorEastAsia" w:eastAsiaTheme="minorEastAsia" w:hAnsiTheme="minorEastAsia" w:hint="eastAsia"/>
          <w:color w:val="000000"/>
        </w:rPr>
        <w:t>用户名为空</w:t>
      </w:r>
    </w:p>
    <w:p w14:paraId="2B4A6321"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JOptionPane.</w:t>
      </w:r>
      <w:r>
        <w:rPr>
          <w:rFonts w:ascii="Consolas" w:eastAsia="Consolas" w:hAnsi="Consolas" w:hint="eastAsia"/>
          <w:i/>
          <w:color w:val="000000"/>
        </w:rPr>
        <w:t>showMessageDialog</w:t>
      </w:r>
      <w:r>
        <w:rPr>
          <w:rFonts w:ascii="Consolas" w:eastAsia="Consolas" w:hAnsi="Consolas" w:hint="eastAsia"/>
          <w:color w:val="000000"/>
        </w:rPr>
        <w:t>(</w:t>
      </w:r>
      <w:r>
        <w:rPr>
          <w:rFonts w:ascii="Consolas" w:eastAsia="Consolas" w:hAnsi="Consolas" w:hint="eastAsia"/>
          <w:b/>
          <w:color w:val="7F0055"/>
        </w:rPr>
        <w:t>null</w:t>
      </w:r>
      <w:r>
        <w:rPr>
          <w:rFonts w:ascii="Consolas" w:eastAsia="Consolas" w:hAnsi="Consolas" w:hint="eastAsia"/>
          <w:color w:val="000000"/>
        </w:rPr>
        <w:t xml:space="preserve">, </w:t>
      </w:r>
      <w:r>
        <w:rPr>
          <w:rFonts w:ascii="Consolas" w:eastAsia="Consolas" w:hAnsi="Consolas" w:hint="eastAsia"/>
          <w:color w:val="2A00FF"/>
        </w:rPr>
        <w:t>"</w:t>
      </w:r>
      <w:r>
        <w:rPr>
          <w:rFonts w:ascii="微软雅黑" w:eastAsia="微软雅黑" w:hAnsi="微软雅黑" w:cs="微软雅黑" w:hint="eastAsia"/>
          <w:color w:val="2A00FF"/>
        </w:rPr>
        <w:t>用户名不可为空</w:t>
      </w:r>
      <w:r>
        <w:rPr>
          <w:rFonts w:ascii="Consolas" w:eastAsia="Consolas" w:hAnsi="Consolas" w:hint="eastAsia"/>
          <w:color w:val="2A00FF"/>
        </w:rPr>
        <w:t>!"</w:t>
      </w:r>
      <w:r>
        <w:rPr>
          <w:rFonts w:ascii="Consolas" w:eastAsia="Consolas" w:hAnsi="Consolas" w:hint="eastAsia"/>
          <w:color w:val="000000"/>
        </w:rPr>
        <w:t>);</w:t>
      </w:r>
    </w:p>
    <w:p w14:paraId="5FC9A12F"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return</w:t>
      </w:r>
      <w:r>
        <w:rPr>
          <w:rFonts w:ascii="Consolas" w:eastAsia="Consolas" w:hAnsi="Consolas" w:hint="eastAsia"/>
          <w:color w:val="000000"/>
        </w:rPr>
        <w:t>;</w:t>
      </w:r>
    </w:p>
    <w:p w14:paraId="55396AC1"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16C1506C" w14:textId="761A7466"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if</w:t>
      </w:r>
      <w:r>
        <w:rPr>
          <w:rFonts w:ascii="Consolas" w:eastAsia="Consolas" w:hAnsi="Consolas" w:hint="eastAsia"/>
          <w:color w:val="000000"/>
        </w:rPr>
        <w:t xml:space="preserve"> (passwordSTR.equals(</w:t>
      </w:r>
      <w:r>
        <w:rPr>
          <w:rFonts w:ascii="Consolas" w:eastAsia="Consolas" w:hAnsi="Consolas" w:hint="eastAsia"/>
          <w:color w:val="2A00FF"/>
        </w:rPr>
        <w:t>""</w:t>
      </w:r>
      <w:r>
        <w:rPr>
          <w:rFonts w:ascii="Consolas" w:eastAsia="Consolas" w:hAnsi="Consolas" w:hint="eastAsia"/>
          <w:color w:val="000000"/>
        </w:rPr>
        <w:t>)) {</w:t>
      </w:r>
      <w:r>
        <w:rPr>
          <w:rFonts w:ascii="Consolas" w:eastAsia="Consolas" w:hAnsi="Consolas"/>
          <w:color w:val="000000"/>
        </w:rPr>
        <w:t xml:space="preserve">  //</w:t>
      </w:r>
      <w:r>
        <w:rPr>
          <w:rFonts w:asciiTheme="minorEastAsia" w:eastAsiaTheme="minorEastAsia" w:hAnsiTheme="minorEastAsia" w:hint="eastAsia"/>
          <w:color w:val="000000"/>
        </w:rPr>
        <w:t>密码为空</w:t>
      </w:r>
    </w:p>
    <w:p w14:paraId="1136FEB4"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JOptionPane.</w:t>
      </w:r>
      <w:r>
        <w:rPr>
          <w:rFonts w:ascii="Consolas" w:eastAsia="Consolas" w:hAnsi="Consolas" w:hint="eastAsia"/>
          <w:i/>
          <w:color w:val="000000"/>
        </w:rPr>
        <w:t>showMessageDialog</w:t>
      </w:r>
      <w:r>
        <w:rPr>
          <w:rFonts w:ascii="Consolas" w:eastAsia="Consolas" w:hAnsi="Consolas" w:hint="eastAsia"/>
          <w:color w:val="000000"/>
        </w:rPr>
        <w:t>(</w:t>
      </w:r>
      <w:r>
        <w:rPr>
          <w:rFonts w:ascii="Consolas" w:eastAsia="Consolas" w:hAnsi="Consolas" w:hint="eastAsia"/>
          <w:b/>
          <w:color w:val="7F0055"/>
        </w:rPr>
        <w:t>null</w:t>
      </w:r>
      <w:r>
        <w:rPr>
          <w:rFonts w:ascii="Consolas" w:eastAsia="Consolas" w:hAnsi="Consolas" w:hint="eastAsia"/>
          <w:color w:val="000000"/>
        </w:rPr>
        <w:t xml:space="preserve">, </w:t>
      </w:r>
      <w:r>
        <w:rPr>
          <w:rFonts w:ascii="Consolas" w:eastAsia="Consolas" w:hAnsi="Consolas" w:hint="eastAsia"/>
          <w:color w:val="2A00FF"/>
        </w:rPr>
        <w:t>"</w:t>
      </w:r>
      <w:r>
        <w:rPr>
          <w:rFonts w:ascii="微软雅黑" w:eastAsia="微软雅黑" w:hAnsi="微软雅黑" w:cs="微软雅黑" w:hint="eastAsia"/>
          <w:color w:val="2A00FF"/>
        </w:rPr>
        <w:t>密码不可为空</w:t>
      </w:r>
      <w:r>
        <w:rPr>
          <w:rFonts w:ascii="Consolas" w:eastAsia="Consolas" w:hAnsi="Consolas" w:hint="eastAsia"/>
          <w:color w:val="2A00FF"/>
        </w:rPr>
        <w:t>!"</w:t>
      </w:r>
      <w:r>
        <w:rPr>
          <w:rFonts w:ascii="Consolas" w:eastAsia="Consolas" w:hAnsi="Consolas" w:hint="eastAsia"/>
          <w:color w:val="000000"/>
        </w:rPr>
        <w:t>);</w:t>
      </w:r>
    </w:p>
    <w:p w14:paraId="05D5ED1A"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return</w:t>
      </w:r>
      <w:r>
        <w:rPr>
          <w:rFonts w:ascii="Consolas" w:eastAsia="Consolas" w:hAnsi="Consolas" w:hint="eastAsia"/>
          <w:color w:val="000000"/>
        </w:rPr>
        <w:t>;</w:t>
      </w:r>
    </w:p>
    <w:p w14:paraId="7AF5AA46"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3D924999"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String strSQL;</w:t>
      </w:r>
    </w:p>
    <w:p w14:paraId="301E4A53"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strSQL = </w:t>
      </w:r>
      <w:r>
        <w:rPr>
          <w:rFonts w:ascii="Consolas" w:eastAsia="Consolas" w:hAnsi="Consolas" w:hint="eastAsia"/>
          <w:color w:val="2A00FF"/>
        </w:rPr>
        <w:t>"select * from usertable where UserName='"</w:t>
      </w:r>
      <w:r>
        <w:rPr>
          <w:rFonts w:ascii="Consolas" w:eastAsia="Consolas" w:hAnsi="Consolas" w:hint="eastAsia"/>
          <w:color w:val="000000"/>
        </w:rPr>
        <w:t xml:space="preserve"> +</w:t>
      </w:r>
    </w:p>
    <w:p w14:paraId="15162088"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userTextField</w:t>
      </w:r>
      <w:r>
        <w:rPr>
          <w:rFonts w:ascii="Consolas" w:eastAsia="Consolas" w:hAnsi="Consolas" w:hint="eastAsia"/>
          <w:color w:val="000000"/>
        </w:rPr>
        <w:t xml:space="preserve">.getText().trim() + </w:t>
      </w:r>
      <w:r>
        <w:rPr>
          <w:rFonts w:ascii="Consolas" w:eastAsia="Consolas" w:hAnsi="Consolas" w:hint="eastAsia"/>
          <w:color w:val="2A00FF"/>
        </w:rPr>
        <w:t>"'and Password='"</w:t>
      </w:r>
      <w:r>
        <w:rPr>
          <w:rFonts w:ascii="Consolas" w:eastAsia="Consolas" w:hAnsi="Consolas" w:hint="eastAsia"/>
          <w:color w:val="000000"/>
        </w:rPr>
        <w:t xml:space="preserve"> +</w:t>
      </w:r>
    </w:p>
    <w:p w14:paraId="0CEAB4BC"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passwordSTR + </w:t>
      </w:r>
      <w:r>
        <w:rPr>
          <w:rFonts w:ascii="Consolas" w:eastAsia="Consolas" w:hAnsi="Consolas" w:hint="eastAsia"/>
          <w:color w:val="2A00FF"/>
        </w:rPr>
        <w:t>"'"</w:t>
      </w:r>
      <w:r>
        <w:rPr>
          <w:rFonts w:ascii="Consolas" w:eastAsia="Consolas" w:hAnsi="Consolas" w:hint="eastAsia"/>
          <w:color w:val="000000"/>
        </w:rPr>
        <w:t>;</w:t>
      </w:r>
    </w:p>
    <w:p w14:paraId="23245409"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rs</w:t>
      </w:r>
      <w:r>
        <w:rPr>
          <w:rFonts w:ascii="Consolas" w:eastAsia="Consolas" w:hAnsi="Consolas" w:hint="eastAsia"/>
          <w:color w:val="000000"/>
        </w:rPr>
        <w:t xml:space="preserve"> = </w:t>
      </w:r>
      <w:r>
        <w:rPr>
          <w:rFonts w:ascii="Consolas" w:eastAsia="Consolas" w:hAnsi="Consolas" w:hint="eastAsia"/>
          <w:color w:val="0000C0"/>
        </w:rPr>
        <w:t>db</w:t>
      </w:r>
      <w:r>
        <w:rPr>
          <w:rFonts w:ascii="Consolas" w:eastAsia="Consolas" w:hAnsi="Consolas" w:hint="eastAsia"/>
          <w:color w:val="000000"/>
        </w:rPr>
        <w:t>.getResult(strSQL);</w:t>
      </w:r>
    </w:p>
    <w:p w14:paraId="43B8988A"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boolean</w:t>
      </w:r>
      <w:r>
        <w:rPr>
          <w:rFonts w:ascii="Consolas" w:eastAsia="Consolas" w:hAnsi="Consolas" w:hint="eastAsia"/>
          <w:color w:val="000000"/>
        </w:rPr>
        <w:t xml:space="preserve"> isExist = </w:t>
      </w:r>
      <w:r>
        <w:rPr>
          <w:rFonts w:ascii="Consolas" w:eastAsia="Consolas" w:hAnsi="Consolas" w:hint="eastAsia"/>
          <w:b/>
          <w:color w:val="7F0055"/>
        </w:rPr>
        <w:t>false</w:t>
      </w:r>
      <w:r>
        <w:rPr>
          <w:rFonts w:ascii="Consolas" w:eastAsia="Consolas" w:hAnsi="Consolas" w:hint="eastAsia"/>
          <w:color w:val="000000"/>
        </w:rPr>
        <w:t>;</w:t>
      </w:r>
    </w:p>
    <w:p w14:paraId="1BC0B39C"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try</w:t>
      </w:r>
      <w:r>
        <w:rPr>
          <w:rFonts w:ascii="Consolas" w:eastAsia="Consolas" w:hAnsi="Consolas" w:hint="eastAsia"/>
          <w:color w:val="000000"/>
        </w:rPr>
        <w:t xml:space="preserve"> {</w:t>
      </w:r>
    </w:p>
    <w:p w14:paraId="4AB73A78"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isExist = </w:t>
      </w:r>
      <w:r>
        <w:rPr>
          <w:rFonts w:ascii="Consolas" w:eastAsia="Consolas" w:hAnsi="Consolas" w:hint="eastAsia"/>
          <w:color w:val="0000C0"/>
        </w:rPr>
        <w:t>rs</w:t>
      </w:r>
      <w:r>
        <w:rPr>
          <w:rFonts w:ascii="Consolas" w:eastAsia="Consolas" w:hAnsi="Consolas" w:hint="eastAsia"/>
          <w:color w:val="000000"/>
        </w:rPr>
        <w:t>.first();</w:t>
      </w:r>
    </w:p>
    <w:p w14:paraId="724ADC6A"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3CF6D202"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catch</w:t>
      </w:r>
      <w:r>
        <w:rPr>
          <w:rFonts w:ascii="Consolas" w:eastAsia="Consolas" w:hAnsi="Consolas" w:hint="eastAsia"/>
          <w:color w:val="000000"/>
        </w:rPr>
        <w:t xml:space="preserve"> (SQLException sqle) {</w:t>
      </w:r>
    </w:p>
    <w:p w14:paraId="63E3682C"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System.</w:t>
      </w:r>
      <w:r>
        <w:rPr>
          <w:rFonts w:ascii="Consolas" w:eastAsia="Consolas" w:hAnsi="Consolas" w:hint="eastAsia"/>
          <w:i/>
          <w:color w:val="0000C0"/>
        </w:rPr>
        <w:t>out</w:t>
      </w:r>
      <w:r>
        <w:rPr>
          <w:rFonts w:ascii="Consolas" w:eastAsia="Consolas" w:hAnsi="Consolas" w:hint="eastAsia"/>
          <w:color w:val="000000"/>
        </w:rPr>
        <w:t>.println(sqle.toString());</w:t>
      </w:r>
    </w:p>
    <w:p w14:paraId="26204AD6"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3FE3A7F8"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if</w:t>
      </w:r>
      <w:r>
        <w:rPr>
          <w:rFonts w:ascii="Consolas" w:eastAsia="Consolas" w:hAnsi="Consolas" w:hint="eastAsia"/>
          <w:color w:val="000000"/>
        </w:rPr>
        <w:t xml:space="preserve"> (!isExist) {</w:t>
      </w:r>
    </w:p>
    <w:p w14:paraId="1BAF9FBA"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JOptionPane.</w:t>
      </w:r>
      <w:r>
        <w:rPr>
          <w:rFonts w:ascii="Consolas" w:eastAsia="Consolas" w:hAnsi="Consolas" w:hint="eastAsia"/>
          <w:i/>
          <w:color w:val="000000"/>
        </w:rPr>
        <w:t>showMessageDialog</w:t>
      </w:r>
      <w:r>
        <w:rPr>
          <w:rFonts w:ascii="Consolas" w:eastAsia="Consolas" w:hAnsi="Consolas" w:hint="eastAsia"/>
          <w:color w:val="000000"/>
        </w:rPr>
        <w:t>(</w:t>
      </w:r>
      <w:r>
        <w:rPr>
          <w:rFonts w:ascii="Consolas" w:eastAsia="Consolas" w:hAnsi="Consolas" w:hint="eastAsia"/>
          <w:b/>
          <w:color w:val="7F0055"/>
        </w:rPr>
        <w:t>null</w:t>
      </w:r>
      <w:r>
        <w:rPr>
          <w:rFonts w:ascii="Consolas" w:eastAsia="Consolas" w:hAnsi="Consolas" w:hint="eastAsia"/>
          <w:color w:val="000000"/>
        </w:rPr>
        <w:t xml:space="preserve">, </w:t>
      </w:r>
      <w:r>
        <w:rPr>
          <w:rFonts w:ascii="Consolas" w:eastAsia="Consolas" w:hAnsi="Consolas" w:hint="eastAsia"/>
          <w:color w:val="2A00FF"/>
        </w:rPr>
        <w:t>"</w:t>
      </w:r>
      <w:r>
        <w:rPr>
          <w:rFonts w:ascii="微软雅黑" w:eastAsia="微软雅黑" w:hAnsi="微软雅黑" w:cs="微软雅黑" w:hint="eastAsia"/>
          <w:color w:val="2A00FF"/>
        </w:rPr>
        <w:t>用户名不存在或者密码不正确</w:t>
      </w:r>
      <w:r>
        <w:rPr>
          <w:rFonts w:ascii="Consolas" w:eastAsia="Consolas" w:hAnsi="Consolas" w:hint="eastAsia"/>
          <w:color w:val="2A00FF"/>
        </w:rPr>
        <w:t>!"</w:t>
      </w:r>
      <w:r>
        <w:rPr>
          <w:rFonts w:ascii="Consolas" w:eastAsia="Consolas" w:hAnsi="Consolas" w:hint="eastAsia"/>
          <w:color w:val="000000"/>
        </w:rPr>
        <w:t>);</w:t>
      </w:r>
    </w:p>
    <w:p w14:paraId="3B8F52C0"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mainFrame</w:t>
      </w:r>
      <w:r>
        <w:rPr>
          <w:rFonts w:ascii="Consolas" w:eastAsia="Consolas" w:hAnsi="Consolas" w:hint="eastAsia"/>
          <w:color w:val="000000"/>
        </w:rPr>
        <w:t>.setEnable(</w:t>
      </w:r>
      <w:r>
        <w:rPr>
          <w:rFonts w:ascii="Consolas" w:eastAsia="Consolas" w:hAnsi="Consolas" w:hint="eastAsia"/>
          <w:color w:val="2A00FF"/>
        </w:rPr>
        <w:t>"else"</w:t>
      </w:r>
      <w:r>
        <w:rPr>
          <w:rFonts w:ascii="Consolas" w:eastAsia="Consolas" w:hAnsi="Consolas" w:hint="eastAsia"/>
          <w:color w:val="000000"/>
        </w:rPr>
        <w:t>);</w:t>
      </w:r>
    </w:p>
    <w:p w14:paraId="046661BA"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66BFC51B"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else</w:t>
      </w:r>
      <w:r>
        <w:rPr>
          <w:rFonts w:ascii="Consolas" w:eastAsia="Consolas" w:hAnsi="Consolas" w:hint="eastAsia"/>
          <w:color w:val="000000"/>
        </w:rPr>
        <w:t xml:space="preserve"> {</w:t>
      </w:r>
    </w:p>
    <w:p w14:paraId="65F980E9"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try</w:t>
      </w:r>
      <w:r>
        <w:rPr>
          <w:rFonts w:ascii="Consolas" w:eastAsia="Consolas" w:hAnsi="Consolas" w:hint="eastAsia"/>
          <w:color w:val="000000"/>
        </w:rPr>
        <w:t xml:space="preserve"> {</w:t>
      </w:r>
    </w:p>
    <w:p w14:paraId="2FD35E43"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rs</w:t>
      </w:r>
      <w:r>
        <w:rPr>
          <w:rFonts w:ascii="Consolas" w:eastAsia="Consolas" w:hAnsi="Consolas" w:hint="eastAsia"/>
          <w:color w:val="000000"/>
        </w:rPr>
        <w:t>.first();</w:t>
      </w:r>
    </w:p>
    <w:p w14:paraId="5AD3EE3B"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lastRenderedPageBreak/>
        <w:t xml:space="preserve">          </w:t>
      </w:r>
      <w:r>
        <w:rPr>
          <w:rFonts w:ascii="Consolas" w:eastAsia="Consolas" w:hAnsi="Consolas" w:hint="eastAsia"/>
          <w:color w:val="0000C0"/>
        </w:rPr>
        <w:t>mainFrame</w:t>
      </w:r>
      <w:r>
        <w:rPr>
          <w:rFonts w:ascii="Consolas" w:eastAsia="Consolas" w:hAnsi="Consolas" w:hint="eastAsia"/>
          <w:color w:val="000000"/>
        </w:rPr>
        <w:t>.setEnable(</w:t>
      </w:r>
      <w:r>
        <w:rPr>
          <w:rFonts w:ascii="Consolas" w:eastAsia="Consolas" w:hAnsi="Consolas" w:hint="eastAsia"/>
          <w:color w:val="0000C0"/>
        </w:rPr>
        <w:t>rs</w:t>
      </w:r>
      <w:r>
        <w:rPr>
          <w:rFonts w:ascii="Consolas" w:eastAsia="Consolas" w:hAnsi="Consolas" w:hint="eastAsia"/>
          <w:color w:val="000000"/>
        </w:rPr>
        <w:t>.getString(</w:t>
      </w:r>
      <w:r>
        <w:rPr>
          <w:rFonts w:ascii="Consolas" w:eastAsia="Consolas" w:hAnsi="Consolas" w:hint="eastAsia"/>
          <w:color w:val="2A00FF"/>
        </w:rPr>
        <w:t>"power"</w:t>
      </w:r>
      <w:r>
        <w:rPr>
          <w:rFonts w:ascii="Consolas" w:eastAsia="Consolas" w:hAnsi="Consolas" w:hint="eastAsia"/>
          <w:color w:val="000000"/>
        </w:rPr>
        <w:t>).trim());</w:t>
      </w:r>
    </w:p>
    <w:p w14:paraId="0F6728A0"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db</w:t>
      </w:r>
      <w:r>
        <w:rPr>
          <w:rFonts w:ascii="Consolas" w:eastAsia="Consolas" w:hAnsi="Consolas" w:hint="eastAsia"/>
          <w:color w:val="000000"/>
        </w:rPr>
        <w:t>.closeConnection();</w:t>
      </w:r>
    </w:p>
    <w:p w14:paraId="038E37C7"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this</w:t>
      </w:r>
      <w:r>
        <w:rPr>
          <w:rFonts w:ascii="Consolas" w:eastAsia="Consolas" w:hAnsi="Consolas" w:hint="eastAsia"/>
          <w:color w:val="000000"/>
        </w:rPr>
        <w:t>.dispose();</w:t>
      </w:r>
    </w:p>
    <w:p w14:paraId="01FE82DF"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1BEF539F"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catch</w:t>
      </w:r>
      <w:r>
        <w:rPr>
          <w:rFonts w:ascii="Consolas" w:eastAsia="Consolas" w:hAnsi="Consolas" w:hint="eastAsia"/>
          <w:color w:val="000000"/>
        </w:rPr>
        <w:t xml:space="preserve"> (SQLException sqle2) {</w:t>
      </w:r>
    </w:p>
    <w:p w14:paraId="4767AD7E"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System.</w:t>
      </w:r>
      <w:r>
        <w:rPr>
          <w:rFonts w:ascii="Consolas" w:eastAsia="Consolas" w:hAnsi="Consolas" w:hint="eastAsia"/>
          <w:i/>
          <w:color w:val="0000C0"/>
        </w:rPr>
        <w:t>out</w:t>
      </w:r>
      <w:r>
        <w:rPr>
          <w:rFonts w:ascii="Consolas" w:eastAsia="Consolas" w:hAnsi="Consolas" w:hint="eastAsia"/>
          <w:color w:val="000000"/>
        </w:rPr>
        <w:t>.println(sqle2.toString());</w:t>
      </w:r>
    </w:p>
    <w:p w14:paraId="6F778420"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5714B928" w14:textId="77777777" w:rsidR="00CB0FE9" w:rsidRDefault="00CB0FE9" w:rsidP="00CB0FE9">
      <w:pPr>
        <w:rPr>
          <w:rFonts w:ascii="Consolas" w:eastAsia="Consolas" w:hAnsi="Consolas"/>
          <w:color w:val="000000"/>
        </w:rPr>
      </w:pPr>
      <w:r>
        <w:rPr>
          <w:rFonts w:ascii="Consolas" w:eastAsia="Consolas" w:hAnsi="Consolas" w:hint="eastAsia"/>
          <w:color w:val="000000"/>
        </w:rPr>
        <w:t xml:space="preserve">      }</w:t>
      </w:r>
    </w:p>
    <w:p w14:paraId="2200DFA9" w14:textId="44C4759F" w:rsidR="00EF441D" w:rsidRDefault="00EF441D" w:rsidP="00E91E02"/>
    <w:p w14:paraId="378D1AFC" w14:textId="77777777" w:rsidR="002D53A3" w:rsidRDefault="002D53A3" w:rsidP="00E91E02"/>
    <w:p w14:paraId="0C737B1A" w14:textId="77777777" w:rsidR="00CB0FE9" w:rsidRDefault="00CB0FE9" w:rsidP="00CB0FE9">
      <w:r w:rsidRPr="00B61AB9">
        <w:t>借阅信息查询：</w:t>
      </w:r>
    </w:p>
    <w:p w14:paraId="45463C3B" w14:textId="77777777" w:rsidR="00CB0FE9" w:rsidRDefault="00CB0FE9" w:rsidP="00CB0FE9">
      <w:pPr>
        <w:jc w:val="center"/>
      </w:pPr>
      <w:r>
        <w:rPr>
          <w:noProof/>
        </w:rPr>
        <w:drawing>
          <wp:inline distT="0" distB="0" distL="0" distR="0" wp14:anchorId="7E85E774" wp14:editId="7C7D79D5">
            <wp:extent cx="5960110" cy="29489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6051" cy="2961775"/>
                    </a:xfrm>
                    <a:prstGeom prst="rect">
                      <a:avLst/>
                    </a:prstGeom>
                    <a:noFill/>
                    <a:ln>
                      <a:noFill/>
                    </a:ln>
                  </pic:spPr>
                </pic:pic>
              </a:graphicData>
            </a:graphic>
          </wp:inline>
        </w:drawing>
      </w:r>
    </w:p>
    <w:p w14:paraId="32818E95" w14:textId="1D24CF87" w:rsidR="00CB0FE9" w:rsidRDefault="00CB0FE9" w:rsidP="00CB0FE9">
      <w:pPr>
        <w:jc w:val="center"/>
        <w:rPr>
          <w:rFonts w:asciiTheme="minorEastAsia" w:eastAsiaTheme="minorEastAsia" w:hAnsiTheme="minorEastAsia"/>
          <w:szCs w:val="21"/>
        </w:rPr>
      </w:pPr>
      <w:r w:rsidRPr="00B61AB9">
        <w:rPr>
          <w:rFonts w:asciiTheme="minorEastAsia" w:eastAsiaTheme="minorEastAsia" w:hAnsiTheme="minorEastAsia"/>
          <w:szCs w:val="21"/>
        </w:rPr>
        <w:t>借阅信息查询流程图</w:t>
      </w:r>
    </w:p>
    <w:p w14:paraId="2F47BA3B" w14:textId="77777777" w:rsidR="00CB0FE9" w:rsidRDefault="00CB0FE9" w:rsidP="00CB0FE9">
      <w:pPr>
        <w:rPr>
          <w:rFonts w:asciiTheme="minorEastAsia" w:eastAsiaTheme="minorEastAsia" w:hAnsiTheme="minorEastAsia"/>
          <w:b/>
        </w:rPr>
      </w:pPr>
      <w:r>
        <w:rPr>
          <w:rFonts w:asciiTheme="minorEastAsia" w:eastAsiaTheme="minorEastAsia" w:hAnsiTheme="minorEastAsia"/>
          <w:b/>
        </w:rPr>
        <w:t>核心代码：</w:t>
      </w:r>
    </w:p>
    <w:p w14:paraId="6DC02393" w14:textId="77777777" w:rsidR="00CB0FE9" w:rsidRDefault="00CB0FE9" w:rsidP="00CB0FE9">
      <w:pPr>
        <w:rPr>
          <w:rFonts w:asciiTheme="minorEastAsia" w:eastAsiaTheme="minorEastAsia" w:hAnsiTheme="minorEastAsia"/>
          <w:b/>
        </w:rPr>
      </w:pPr>
    </w:p>
    <w:p w14:paraId="7F21BCCE" w14:textId="77777777" w:rsidR="00CB0FE9" w:rsidRDefault="00CB0FE9" w:rsidP="00CB0FE9">
      <w:pPr>
        <w:autoSpaceDE w:val="0"/>
        <w:autoSpaceDN w:val="0"/>
        <w:rPr>
          <w:rFonts w:ascii="Consolas" w:eastAsia="Consolas" w:hAnsi="Consolas"/>
        </w:rPr>
      </w:pPr>
      <w:r>
        <w:rPr>
          <w:rFonts w:ascii="Consolas" w:eastAsia="Consolas" w:hAnsi="Consolas" w:hint="eastAsia"/>
          <w:b/>
          <w:color w:val="7F0055"/>
        </w:rPr>
        <w:t>public</w:t>
      </w:r>
      <w:r>
        <w:rPr>
          <w:rFonts w:ascii="Consolas" w:eastAsia="Consolas" w:hAnsi="Consolas" w:hint="eastAsia"/>
          <w:color w:val="000000"/>
        </w:rPr>
        <w:t xml:space="preserve"> </w:t>
      </w:r>
      <w:r>
        <w:rPr>
          <w:rFonts w:ascii="Consolas" w:eastAsia="Consolas" w:hAnsi="Consolas" w:hint="eastAsia"/>
          <w:b/>
          <w:color w:val="7F0055"/>
        </w:rPr>
        <w:t>void</w:t>
      </w:r>
      <w:r>
        <w:rPr>
          <w:rFonts w:ascii="Consolas" w:eastAsia="Consolas" w:hAnsi="Consolas" w:hint="eastAsia"/>
          <w:color w:val="000000"/>
        </w:rPr>
        <w:t xml:space="preserve"> actionPerformed(ActionEvent e) {</w:t>
      </w:r>
    </w:p>
    <w:p w14:paraId="4C551529"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if</w:t>
      </w:r>
      <w:r>
        <w:rPr>
          <w:rFonts w:ascii="Consolas" w:eastAsia="Consolas" w:hAnsi="Consolas" w:hint="eastAsia"/>
          <w:color w:val="000000"/>
        </w:rPr>
        <w:t xml:space="preserve"> (e.getSource() == </w:t>
      </w:r>
      <w:r>
        <w:rPr>
          <w:rFonts w:ascii="Consolas" w:eastAsia="Consolas" w:hAnsi="Consolas" w:hint="eastAsia"/>
          <w:color w:val="0000C0"/>
        </w:rPr>
        <w:t>clearBtn</w:t>
      </w:r>
      <w:r>
        <w:rPr>
          <w:rFonts w:ascii="Consolas" w:eastAsia="Consolas" w:hAnsi="Consolas" w:hint="eastAsia"/>
          <w:color w:val="000000"/>
        </w:rPr>
        <w:t>) {</w:t>
      </w:r>
    </w:p>
    <w:p w14:paraId="77199624"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borrowedBookStudentTextField</w:t>
      </w:r>
      <w:r>
        <w:rPr>
          <w:rFonts w:ascii="Consolas" w:eastAsia="Consolas" w:hAnsi="Consolas" w:hint="eastAsia"/>
          <w:color w:val="000000"/>
        </w:rPr>
        <w:t>.setText(</w:t>
      </w:r>
      <w:r>
        <w:rPr>
          <w:rFonts w:ascii="Consolas" w:eastAsia="Consolas" w:hAnsi="Consolas" w:hint="eastAsia"/>
          <w:color w:val="2A00FF"/>
        </w:rPr>
        <w:t>""</w:t>
      </w:r>
      <w:r>
        <w:rPr>
          <w:rFonts w:ascii="Consolas" w:eastAsia="Consolas" w:hAnsi="Consolas" w:hint="eastAsia"/>
          <w:color w:val="000000"/>
        </w:rPr>
        <w:t>);</w:t>
      </w:r>
    </w:p>
    <w:p w14:paraId="2BA1D186"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borrowedBookNameTextField</w:t>
      </w:r>
      <w:r>
        <w:rPr>
          <w:rFonts w:ascii="Consolas" w:eastAsia="Consolas" w:hAnsi="Consolas" w:hint="eastAsia"/>
          <w:color w:val="000000"/>
        </w:rPr>
        <w:t>.setText(</w:t>
      </w:r>
      <w:r>
        <w:rPr>
          <w:rFonts w:ascii="Consolas" w:eastAsia="Consolas" w:hAnsi="Consolas" w:hint="eastAsia"/>
          <w:color w:val="2A00FF"/>
        </w:rPr>
        <w:t>""</w:t>
      </w:r>
      <w:r>
        <w:rPr>
          <w:rFonts w:ascii="Consolas" w:eastAsia="Consolas" w:hAnsi="Consolas" w:hint="eastAsia"/>
          <w:color w:val="000000"/>
        </w:rPr>
        <w:t>);</w:t>
      </w:r>
    </w:p>
    <w:p w14:paraId="79EFD1A0"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borrowedDateTextField</w:t>
      </w:r>
      <w:r>
        <w:rPr>
          <w:rFonts w:ascii="Consolas" w:eastAsia="Consolas" w:hAnsi="Consolas" w:hint="eastAsia"/>
          <w:color w:val="000000"/>
        </w:rPr>
        <w:t>.setText(</w:t>
      </w:r>
      <w:r>
        <w:rPr>
          <w:rFonts w:ascii="Consolas" w:eastAsia="Consolas" w:hAnsi="Consolas" w:hint="eastAsia"/>
          <w:color w:val="2A00FF"/>
        </w:rPr>
        <w:t>""</w:t>
      </w:r>
      <w:r>
        <w:rPr>
          <w:rFonts w:ascii="Consolas" w:eastAsia="Consolas" w:hAnsi="Consolas" w:hint="eastAsia"/>
          <w:color w:val="000000"/>
        </w:rPr>
        <w:t>);</w:t>
      </w:r>
    </w:p>
    <w:p w14:paraId="0049E010"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borrowedCommentTextField</w:t>
      </w:r>
      <w:r>
        <w:rPr>
          <w:rFonts w:ascii="Consolas" w:eastAsia="Consolas" w:hAnsi="Consolas" w:hint="eastAsia"/>
          <w:color w:val="000000"/>
        </w:rPr>
        <w:t>.setText(</w:t>
      </w:r>
      <w:r>
        <w:rPr>
          <w:rFonts w:ascii="Consolas" w:eastAsia="Consolas" w:hAnsi="Consolas" w:hint="eastAsia"/>
          <w:color w:val="2A00FF"/>
        </w:rPr>
        <w:t>""</w:t>
      </w:r>
      <w:r>
        <w:rPr>
          <w:rFonts w:ascii="Consolas" w:eastAsia="Consolas" w:hAnsi="Consolas" w:hint="eastAsia"/>
          <w:color w:val="000000"/>
        </w:rPr>
        <w:t>);</w:t>
      </w:r>
    </w:p>
    <w:p w14:paraId="2D257FE2"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12A7D22E"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else</w:t>
      </w:r>
      <w:r>
        <w:rPr>
          <w:rFonts w:ascii="Consolas" w:eastAsia="Consolas" w:hAnsi="Consolas" w:hint="eastAsia"/>
          <w:color w:val="000000"/>
        </w:rPr>
        <w:t xml:space="preserve"> </w:t>
      </w:r>
      <w:r>
        <w:rPr>
          <w:rFonts w:ascii="Consolas" w:eastAsia="Consolas" w:hAnsi="Consolas" w:hint="eastAsia"/>
          <w:b/>
          <w:color w:val="7F0055"/>
        </w:rPr>
        <w:t>if</w:t>
      </w:r>
      <w:r>
        <w:rPr>
          <w:rFonts w:ascii="Consolas" w:eastAsia="Consolas" w:hAnsi="Consolas" w:hint="eastAsia"/>
          <w:color w:val="000000"/>
        </w:rPr>
        <w:t xml:space="preserve"> (e.getSource() == </w:t>
      </w:r>
      <w:r>
        <w:rPr>
          <w:rFonts w:ascii="Consolas" w:eastAsia="Consolas" w:hAnsi="Consolas" w:hint="eastAsia"/>
          <w:color w:val="0000C0"/>
        </w:rPr>
        <w:t>cancelBtn</w:t>
      </w:r>
      <w:r>
        <w:rPr>
          <w:rFonts w:ascii="Consolas" w:eastAsia="Consolas" w:hAnsi="Consolas" w:hint="eastAsia"/>
          <w:color w:val="000000"/>
        </w:rPr>
        <w:t>) {</w:t>
      </w:r>
    </w:p>
    <w:p w14:paraId="4B36DEBD"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this</w:t>
      </w:r>
      <w:r>
        <w:rPr>
          <w:rFonts w:ascii="Consolas" w:eastAsia="Consolas" w:hAnsi="Consolas" w:hint="eastAsia"/>
          <w:color w:val="000000"/>
        </w:rPr>
        <w:t>.dispose();</w:t>
      </w:r>
    </w:p>
    <w:p w14:paraId="130BE310"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4A128D97"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lastRenderedPageBreak/>
        <w:t xml:space="preserve">    </w:t>
      </w:r>
      <w:r>
        <w:rPr>
          <w:rFonts w:ascii="Consolas" w:eastAsia="Consolas" w:hAnsi="Consolas" w:hint="eastAsia"/>
          <w:b/>
          <w:color w:val="7F0055"/>
        </w:rPr>
        <w:t>else</w:t>
      </w:r>
      <w:r>
        <w:rPr>
          <w:rFonts w:ascii="Consolas" w:eastAsia="Consolas" w:hAnsi="Consolas" w:hint="eastAsia"/>
          <w:color w:val="000000"/>
        </w:rPr>
        <w:t xml:space="preserve"> </w:t>
      </w:r>
      <w:r>
        <w:rPr>
          <w:rFonts w:ascii="Consolas" w:eastAsia="Consolas" w:hAnsi="Consolas" w:hint="eastAsia"/>
          <w:b/>
          <w:color w:val="7F0055"/>
        </w:rPr>
        <w:t>if</w:t>
      </w:r>
      <w:r>
        <w:rPr>
          <w:rFonts w:ascii="Consolas" w:eastAsia="Consolas" w:hAnsi="Consolas" w:hint="eastAsia"/>
          <w:color w:val="000000"/>
        </w:rPr>
        <w:t xml:space="preserve"> (e.getSource() == </w:t>
      </w:r>
      <w:r>
        <w:rPr>
          <w:rFonts w:ascii="Consolas" w:eastAsia="Consolas" w:hAnsi="Consolas" w:hint="eastAsia"/>
          <w:color w:val="0000C0"/>
        </w:rPr>
        <w:t>yesBtn</w:t>
      </w:r>
      <w:r>
        <w:rPr>
          <w:rFonts w:ascii="Consolas" w:eastAsia="Consolas" w:hAnsi="Consolas" w:hint="eastAsia"/>
          <w:color w:val="000000"/>
        </w:rPr>
        <w:t>) {</w:t>
      </w:r>
    </w:p>
    <w:p w14:paraId="44CEBD36"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try</w:t>
      </w:r>
      <w:r>
        <w:rPr>
          <w:rFonts w:ascii="Consolas" w:eastAsia="Consolas" w:hAnsi="Consolas" w:hint="eastAsia"/>
          <w:color w:val="000000"/>
        </w:rPr>
        <w:t xml:space="preserve"> {</w:t>
      </w:r>
    </w:p>
    <w:p w14:paraId="4A3D94E9"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String strSQL =</w:t>
      </w:r>
    </w:p>
    <w:p w14:paraId="378695BF"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2A00FF"/>
        </w:rPr>
        <w:t>"select studentName,bookName,borrowDate,com from BookBrowse where studentName='"</w:t>
      </w:r>
      <w:r>
        <w:rPr>
          <w:rFonts w:ascii="Consolas" w:eastAsia="Consolas" w:hAnsi="Consolas" w:hint="eastAsia"/>
          <w:color w:val="000000"/>
        </w:rPr>
        <w:t xml:space="preserve"> +</w:t>
      </w:r>
    </w:p>
    <w:p w14:paraId="412B97D4"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borrowedBookStudentTextField</w:t>
      </w:r>
      <w:r>
        <w:rPr>
          <w:rFonts w:ascii="Consolas" w:eastAsia="Consolas" w:hAnsi="Consolas" w:hint="eastAsia"/>
          <w:color w:val="000000"/>
        </w:rPr>
        <w:t xml:space="preserve">.getText().trim() + </w:t>
      </w:r>
      <w:r>
        <w:rPr>
          <w:rFonts w:ascii="Consolas" w:eastAsia="Consolas" w:hAnsi="Consolas" w:hint="eastAsia"/>
          <w:color w:val="2A00FF"/>
        </w:rPr>
        <w:t>"'and bookName='"</w:t>
      </w:r>
      <w:r>
        <w:rPr>
          <w:rFonts w:ascii="Consolas" w:eastAsia="Consolas" w:hAnsi="Consolas" w:hint="eastAsia"/>
          <w:color w:val="000000"/>
        </w:rPr>
        <w:t xml:space="preserve"> +</w:t>
      </w:r>
    </w:p>
    <w:p w14:paraId="406C78E2"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borrowedBookNameTextField</w:t>
      </w:r>
      <w:r>
        <w:rPr>
          <w:rFonts w:ascii="Consolas" w:eastAsia="Consolas" w:hAnsi="Consolas" w:hint="eastAsia"/>
          <w:color w:val="000000"/>
        </w:rPr>
        <w:t xml:space="preserve">.getText().trim() + </w:t>
      </w:r>
      <w:r>
        <w:rPr>
          <w:rFonts w:ascii="Consolas" w:eastAsia="Consolas" w:hAnsi="Consolas" w:hint="eastAsia"/>
          <w:color w:val="2A00FF"/>
        </w:rPr>
        <w:t>"'"</w:t>
      </w:r>
      <w:r>
        <w:rPr>
          <w:rFonts w:ascii="Consolas" w:eastAsia="Consolas" w:hAnsi="Consolas" w:hint="eastAsia"/>
          <w:color w:val="000000"/>
        </w:rPr>
        <w:t>;</w:t>
      </w:r>
    </w:p>
    <w:p w14:paraId="1C6639EA"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rs</w:t>
      </w:r>
      <w:r>
        <w:rPr>
          <w:rFonts w:ascii="Consolas" w:eastAsia="Consolas" w:hAnsi="Consolas" w:hint="eastAsia"/>
          <w:color w:val="000000"/>
        </w:rPr>
        <w:t xml:space="preserve"> = </w:t>
      </w:r>
      <w:r>
        <w:rPr>
          <w:rFonts w:ascii="Consolas" w:eastAsia="Consolas" w:hAnsi="Consolas" w:hint="eastAsia"/>
          <w:color w:val="0000C0"/>
        </w:rPr>
        <w:t>db</w:t>
      </w:r>
      <w:r>
        <w:rPr>
          <w:rFonts w:ascii="Consolas" w:eastAsia="Consolas" w:hAnsi="Consolas" w:hint="eastAsia"/>
          <w:color w:val="000000"/>
        </w:rPr>
        <w:t>.getResult(strSQL);</w:t>
      </w:r>
    </w:p>
    <w:p w14:paraId="18C8883F"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if</w:t>
      </w:r>
      <w:r>
        <w:rPr>
          <w:rFonts w:ascii="Consolas" w:eastAsia="Consolas" w:hAnsi="Consolas" w:hint="eastAsia"/>
          <w:color w:val="000000"/>
        </w:rPr>
        <w:t xml:space="preserve"> (!</w:t>
      </w:r>
      <w:r>
        <w:rPr>
          <w:rFonts w:ascii="Consolas" w:eastAsia="Consolas" w:hAnsi="Consolas" w:hint="eastAsia"/>
          <w:color w:val="0000C0"/>
        </w:rPr>
        <w:t>rs</w:t>
      </w:r>
      <w:r>
        <w:rPr>
          <w:rFonts w:ascii="Consolas" w:eastAsia="Consolas" w:hAnsi="Consolas" w:hint="eastAsia"/>
          <w:color w:val="000000"/>
        </w:rPr>
        <w:t>.first()) {</w:t>
      </w:r>
    </w:p>
    <w:p w14:paraId="601FA23D"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JOptionPane.</w:t>
      </w:r>
      <w:r>
        <w:rPr>
          <w:rFonts w:ascii="Consolas" w:eastAsia="Consolas" w:hAnsi="Consolas" w:hint="eastAsia"/>
          <w:i/>
          <w:color w:val="000000"/>
        </w:rPr>
        <w:t>showMessageDialog</w:t>
      </w:r>
      <w:r>
        <w:rPr>
          <w:rFonts w:ascii="Consolas" w:eastAsia="Consolas" w:hAnsi="Consolas" w:hint="eastAsia"/>
          <w:color w:val="000000"/>
        </w:rPr>
        <w:t>(</w:t>
      </w:r>
      <w:r>
        <w:rPr>
          <w:rFonts w:ascii="Consolas" w:eastAsia="Consolas" w:hAnsi="Consolas" w:hint="eastAsia"/>
          <w:b/>
          <w:color w:val="7F0055"/>
        </w:rPr>
        <w:t>null</w:t>
      </w:r>
      <w:r>
        <w:rPr>
          <w:rFonts w:ascii="Consolas" w:eastAsia="Consolas" w:hAnsi="Consolas" w:hint="eastAsia"/>
          <w:color w:val="000000"/>
        </w:rPr>
        <w:t xml:space="preserve">, </w:t>
      </w:r>
      <w:r>
        <w:rPr>
          <w:rFonts w:ascii="Consolas" w:eastAsia="Consolas" w:hAnsi="Consolas" w:hint="eastAsia"/>
          <w:color w:val="2A00FF"/>
        </w:rPr>
        <w:t>"</w:t>
      </w:r>
      <w:r>
        <w:rPr>
          <w:rFonts w:ascii="微软雅黑" w:eastAsia="微软雅黑" w:hAnsi="微软雅黑" w:cs="微软雅黑" w:hint="eastAsia"/>
          <w:color w:val="2A00FF"/>
        </w:rPr>
        <w:t>此学生没有借过书！或者没有此书！</w:t>
      </w:r>
      <w:r>
        <w:rPr>
          <w:rFonts w:ascii="Consolas" w:eastAsia="Consolas" w:hAnsi="Consolas" w:hint="eastAsia"/>
          <w:color w:val="2A00FF"/>
        </w:rPr>
        <w:t>"</w:t>
      </w:r>
      <w:r>
        <w:rPr>
          <w:rFonts w:ascii="Consolas" w:eastAsia="Consolas" w:hAnsi="Consolas" w:hint="eastAsia"/>
          <w:color w:val="000000"/>
        </w:rPr>
        <w:t>);</w:t>
      </w:r>
    </w:p>
    <w:p w14:paraId="389FF7B2" w14:textId="77777777" w:rsidR="00CB0FE9" w:rsidRDefault="00CB0FE9" w:rsidP="00CB0FE9">
      <w:pPr>
        <w:autoSpaceDE w:val="0"/>
        <w:autoSpaceDN w:val="0"/>
        <w:rPr>
          <w:rFonts w:ascii="Consolas" w:eastAsia="Consolas" w:hAnsi="Consolas"/>
        </w:rPr>
      </w:pPr>
    </w:p>
    <w:p w14:paraId="6BEE32F7"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2C261CA0"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else</w:t>
      </w:r>
      <w:r>
        <w:rPr>
          <w:rFonts w:ascii="Consolas" w:eastAsia="Consolas" w:hAnsi="Consolas" w:hint="eastAsia"/>
          <w:color w:val="000000"/>
        </w:rPr>
        <w:t xml:space="preserve"> {</w:t>
      </w:r>
    </w:p>
    <w:p w14:paraId="4D24F95F"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borrowedBookStudentTextField</w:t>
      </w:r>
      <w:r>
        <w:rPr>
          <w:rFonts w:ascii="Consolas" w:eastAsia="Consolas" w:hAnsi="Consolas" w:hint="eastAsia"/>
          <w:color w:val="000000"/>
        </w:rPr>
        <w:t>.setText(</w:t>
      </w:r>
      <w:r>
        <w:rPr>
          <w:rFonts w:ascii="Consolas" w:eastAsia="Consolas" w:hAnsi="Consolas" w:hint="eastAsia"/>
          <w:color w:val="0000C0"/>
        </w:rPr>
        <w:t>rs</w:t>
      </w:r>
      <w:r>
        <w:rPr>
          <w:rFonts w:ascii="Consolas" w:eastAsia="Consolas" w:hAnsi="Consolas" w:hint="eastAsia"/>
          <w:color w:val="000000"/>
        </w:rPr>
        <w:t>.getString(1).trim());</w:t>
      </w:r>
    </w:p>
    <w:p w14:paraId="1E7F83C9"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borrowedBookNameTextField</w:t>
      </w:r>
      <w:r>
        <w:rPr>
          <w:rFonts w:ascii="Consolas" w:eastAsia="Consolas" w:hAnsi="Consolas" w:hint="eastAsia"/>
          <w:color w:val="000000"/>
        </w:rPr>
        <w:t>.setText(</w:t>
      </w:r>
      <w:r>
        <w:rPr>
          <w:rFonts w:ascii="Consolas" w:eastAsia="Consolas" w:hAnsi="Consolas" w:hint="eastAsia"/>
          <w:color w:val="0000C0"/>
        </w:rPr>
        <w:t>rs</w:t>
      </w:r>
      <w:r>
        <w:rPr>
          <w:rFonts w:ascii="Consolas" w:eastAsia="Consolas" w:hAnsi="Consolas" w:hint="eastAsia"/>
          <w:color w:val="000000"/>
        </w:rPr>
        <w:t>.getString(2).trim());</w:t>
      </w:r>
    </w:p>
    <w:p w14:paraId="1CEF7A6E"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borrowedDateTextField</w:t>
      </w:r>
      <w:r>
        <w:rPr>
          <w:rFonts w:ascii="Consolas" w:eastAsia="Consolas" w:hAnsi="Consolas" w:hint="eastAsia"/>
          <w:color w:val="000000"/>
        </w:rPr>
        <w:t>.setText(</w:t>
      </w:r>
      <w:r>
        <w:rPr>
          <w:rFonts w:ascii="Consolas" w:eastAsia="Consolas" w:hAnsi="Consolas" w:hint="eastAsia"/>
          <w:color w:val="0000C0"/>
        </w:rPr>
        <w:t>rs</w:t>
      </w:r>
      <w:r>
        <w:rPr>
          <w:rFonts w:ascii="Consolas" w:eastAsia="Consolas" w:hAnsi="Consolas" w:hint="eastAsia"/>
          <w:color w:val="000000"/>
        </w:rPr>
        <w:t>.getString(3).trim());</w:t>
      </w:r>
    </w:p>
    <w:p w14:paraId="2A38A195"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borrowedCommentTextField</w:t>
      </w:r>
      <w:r>
        <w:rPr>
          <w:rFonts w:ascii="Consolas" w:eastAsia="Consolas" w:hAnsi="Consolas" w:hint="eastAsia"/>
          <w:color w:val="000000"/>
        </w:rPr>
        <w:t>.setText(</w:t>
      </w:r>
      <w:r>
        <w:rPr>
          <w:rFonts w:ascii="Consolas" w:eastAsia="Consolas" w:hAnsi="Consolas" w:hint="eastAsia"/>
          <w:color w:val="0000C0"/>
        </w:rPr>
        <w:t>rs</w:t>
      </w:r>
      <w:r>
        <w:rPr>
          <w:rFonts w:ascii="Consolas" w:eastAsia="Consolas" w:hAnsi="Consolas" w:hint="eastAsia"/>
          <w:color w:val="000000"/>
        </w:rPr>
        <w:t>.getString(4).trim());</w:t>
      </w:r>
    </w:p>
    <w:p w14:paraId="599B9FE1"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updateBtn</w:t>
      </w:r>
      <w:r>
        <w:rPr>
          <w:rFonts w:ascii="Consolas" w:eastAsia="Consolas" w:hAnsi="Consolas" w:hint="eastAsia"/>
          <w:color w:val="000000"/>
        </w:rPr>
        <w:t>.setEnabled(</w:t>
      </w:r>
      <w:r>
        <w:rPr>
          <w:rFonts w:ascii="Consolas" w:eastAsia="Consolas" w:hAnsi="Consolas" w:hint="eastAsia"/>
          <w:b/>
          <w:color w:val="7F0055"/>
        </w:rPr>
        <w:t>true</w:t>
      </w:r>
      <w:r>
        <w:rPr>
          <w:rFonts w:ascii="Consolas" w:eastAsia="Consolas" w:hAnsi="Consolas" w:hint="eastAsia"/>
          <w:color w:val="000000"/>
        </w:rPr>
        <w:t>);</w:t>
      </w:r>
    </w:p>
    <w:p w14:paraId="425150E8" w14:textId="77777777" w:rsidR="00CB0FE9" w:rsidRDefault="00CB0FE9" w:rsidP="00CB0FE9">
      <w:pPr>
        <w:autoSpaceDE w:val="0"/>
        <w:autoSpaceDN w:val="0"/>
        <w:rPr>
          <w:rFonts w:ascii="Consolas" w:eastAsia="Consolas" w:hAnsi="Consolas"/>
        </w:rPr>
      </w:pPr>
    </w:p>
    <w:p w14:paraId="4499A9C6"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5612F46F"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3038288E"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catch</w:t>
      </w:r>
      <w:r>
        <w:rPr>
          <w:rFonts w:ascii="Consolas" w:eastAsia="Consolas" w:hAnsi="Consolas" w:hint="eastAsia"/>
          <w:color w:val="000000"/>
        </w:rPr>
        <w:t xml:space="preserve"> (Exception ex) {</w:t>
      </w:r>
    </w:p>
    <w:p w14:paraId="7578AE71"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System.</w:t>
      </w:r>
      <w:r>
        <w:rPr>
          <w:rFonts w:ascii="Consolas" w:eastAsia="Consolas" w:hAnsi="Consolas" w:hint="eastAsia"/>
          <w:i/>
          <w:color w:val="0000C0"/>
        </w:rPr>
        <w:t>out</w:t>
      </w:r>
      <w:r>
        <w:rPr>
          <w:rFonts w:ascii="Consolas" w:eastAsia="Consolas" w:hAnsi="Consolas" w:hint="eastAsia"/>
          <w:color w:val="000000"/>
        </w:rPr>
        <w:t>.println(ex.toString());</w:t>
      </w:r>
    </w:p>
    <w:p w14:paraId="31C9239B"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0C67C335" w14:textId="77777777" w:rsidR="00CB0FE9" w:rsidRDefault="00CB0FE9" w:rsidP="00CB0FE9">
      <w:pPr>
        <w:autoSpaceDE w:val="0"/>
        <w:autoSpaceDN w:val="0"/>
        <w:rPr>
          <w:rFonts w:ascii="Consolas" w:eastAsia="Consolas" w:hAnsi="Consolas"/>
        </w:rPr>
      </w:pPr>
    </w:p>
    <w:p w14:paraId="03B89030"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5A80434C"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else</w:t>
      </w:r>
      <w:r>
        <w:rPr>
          <w:rFonts w:ascii="Consolas" w:eastAsia="Consolas" w:hAnsi="Consolas" w:hint="eastAsia"/>
          <w:color w:val="000000"/>
        </w:rPr>
        <w:t xml:space="preserve"> </w:t>
      </w:r>
      <w:r>
        <w:rPr>
          <w:rFonts w:ascii="Consolas" w:eastAsia="Consolas" w:hAnsi="Consolas" w:hint="eastAsia"/>
          <w:b/>
          <w:color w:val="7F0055"/>
        </w:rPr>
        <w:t>if</w:t>
      </w:r>
      <w:r>
        <w:rPr>
          <w:rFonts w:ascii="Consolas" w:eastAsia="Consolas" w:hAnsi="Consolas" w:hint="eastAsia"/>
          <w:color w:val="000000"/>
        </w:rPr>
        <w:t xml:space="preserve"> (e.getSource() == </w:t>
      </w:r>
      <w:r>
        <w:rPr>
          <w:rFonts w:ascii="Consolas" w:eastAsia="Consolas" w:hAnsi="Consolas" w:hint="eastAsia"/>
          <w:color w:val="0000C0"/>
        </w:rPr>
        <w:t>updateBtn</w:t>
      </w:r>
      <w:r>
        <w:rPr>
          <w:rFonts w:ascii="Consolas" w:eastAsia="Consolas" w:hAnsi="Consolas" w:hint="eastAsia"/>
          <w:color w:val="000000"/>
        </w:rPr>
        <w:t>) {</w:t>
      </w:r>
    </w:p>
    <w:p w14:paraId="05A2ADDA"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String strSQL = </w:t>
      </w:r>
      <w:r>
        <w:rPr>
          <w:rFonts w:ascii="Consolas" w:eastAsia="Consolas" w:hAnsi="Consolas" w:hint="eastAsia"/>
          <w:color w:val="2A00FF"/>
        </w:rPr>
        <w:t>"update bookBrowse set borrowDate='"</w:t>
      </w:r>
      <w:r>
        <w:rPr>
          <w:rFonts w:ascii="Consolas" w:eastAsia="Consolas" w:hAnsi="Consolas" w:hint="eastAsia"/>
          <w:color w:val="000000"/>
        </w:rPr>
        <w:t xml:space="preserve"> +</w:t>
      </w:r>
    </w:p>
    <w:p w14:paraId="4CF4459B"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borrowedDateTextField</w:t>
      </w:r>
      <w:r>
        <w:rPr>
          <w:rFonts w:ascii="Consolas" w:eastAsia="Consolas" w:hAnsi="Consolas" w:hint="eastAsia"/>
          <w:color w:val="000000"/>
        </w:rPr>
        <w:t xml:space="preserve">.getText().trim() + </w:t>
      </w:r>
      <w:r>
        <w:rPr>
          <w:rFonts w:ascii="Consolas" w:eastAsia="Consolas" w:hAnsi="Consolas" w:hint="eastAsia"/>
          <w:color w:val="2A00FF"/>
        </w:rPr>
        <w:t>"',com='"</w:t>
      </w:r>
      <w:r>
        <w:rPr>
          <w:rFonts w:ascii="Consolas" w:eastAsia="Consolas" w:hAnsi="Consolas" w:hint="eastAsia"/>
          <w:color w:val="000000"/>
        </w:rPr>
        <w:t xml:space="preserve"> +</w:t>
      </w:r>
    </w:p>
    <w:p w14:paraId="521F3B1A"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borrowedCommentTextField</w:t>
      </w:r>
      <w:r>
        <w:rPr>
          <w:rFonts w:ascii="Consolas" w:eastAsia="Consolas" w:hAnsi="Consolas" w:hint="eastAsia"/>
          <w:color w:val="000000"/>
        </w:rPr>
        <w:t xml:space="preserve">.getText().trim() + </w:t>
      </w:r>
      <w:r>
        <w:rPr>
          <w:rFonts w:ascii="Consolas" w:eastAsia="Consolas" w:hAnsi="Consolas" w:hint="eastAsia"/>
          <w:color w:val="2A00FF"/>
        </w:rPr>
        <w:t>"' where studentName='"</w:t>
      </w:r>
      <w:r>
        <w:rPr>
          <w:rFonts w:ascii="Consolas" w:eastAsia="Consolas" w:hAnsi="Consolas" w:hint="eastAsia"/>
          <w:color w:val="000000"/>
        </w:rPr>
        <w:t xml:space="preserve"> +</w:t>
      </w:r>
    </w:p>
    <w:p w14:paraId="132B2E96"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borrowedBookStudentTextField</w:t>
      </w:r>
      <w:r>
        <w:rPr>
          <w:rFonts w:ascii="Consolas" w:eastAsia="Consolas" w:hAnsi="Consolas" w:hint="eastAsia"/>
          <w:color w:val="000000"/>
        </w:rPr>
        <w:t xml:space="preserve">.getText().trim() + </w:t>
      </w:r>
      <w:r>
        <w:rPr>
          <w:rFonts w:ascii="Consolas" w:eastAsia="Consolas" w:hAnsi="Consolas" w:hint="eastAsia"/>
          <w:color w:val="2A00FF"/>
        </w:rPr>
        <w:t>"'and bookName='"</w:t>
      </w:r>
      <w:r>
        <w:rPr>
          <w:rFonts w:ascii="Consolas" w:eastAsia="Consolas" w:hAnsi="Consolas" w:hint="eastAsia"/>
          <w:color w:val="000000"/>
        </w:rPr>
        <w:t xml:space="preserve"> +</w:t>
      </w:r>
    </w:p>
    <w:p w14:paraId="7AA6F7AC"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borrowedBookNameTextField</w:t>
      </w:r>
      <w:r>
        <w:rPr>
          <w:rFonts w:ascii="Consolas" w:eastAsia="Consolas" w:hAnsi="Consolas" w:hint="eastAsia"/>
          <w:color w:val="000000"/>
        </w:rPr>
        <w:t xml:space="preserve">.getText().trim() + </w:t>
      </w:r>
      <w:r>
        <w:rPr>
          <w:rFonts w:ascii="Consolas" w:eastAsia="Consolas" w:hAnsi="Consolas" w:hint="eastAsia"/>
          <w:color w:val="2A00FF"/>
        </w:rPr>
        <w:t>"'"</w:t>
      </w:r>
      <w:r>
        <w:rPr>
          <w:rFonts w:ascii="Consolas" w:eastAsia="Consolas" w:hAnsi="Consolas" w:hint="eastAsia"/>
          <w:color w:val="000000"/>
        </w:rPr>
        <w:t>;</w:t>
      </w:r>
    </w:p>
    <w:p w14:paraId="727870C0"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if</w:t>
      </w:r>
      <w:r>
        <w:rPr>
          <w:rFonts w:ascii="Consolas" w:eastAsia="Consolas" w:hAnsi="Consolas" w:hint="eastAsia"/>
          <w:color w:val="000000"/>
        </w:rPr>
        <w:t xml:space="preserve"> (</w:t>
      </w:r>
      <w:r>
        <w:rPr>
          <w:rFonts w:ascii="Consolas" w:eastAsia="Consolas" w:hAnsi="Consolas" w:hint="eastAsia"/>
          <w:color w:val="0000C0"/>
        </w:rPr>
        <w:t>db</w:t>
      </w:r>
      <w:r>
        <w:rPr>
          <w:rFonts w:ascii="Consolas" w:eastAsia="Consolas" w:hAnsi="Consolas" w:hint="eastAsia"/>
          <w:color w:val="000000"/>
        </w:rPr>
        <w:t>.updateSql(strSQL)&gt;0) {</w:t>
      </w:r>
    </w:p>
    <w:p w14:paraId="118A6BEA"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JOptionPane.</w:t>
      </w:r>
      <w:r>
        <w:rPr>
          <w:rFonts w:ascii="Consolas" w:eastAsia="Consolas" w:hAnsi="Consolas" w:hint="eastAsia"/>
          <w:i/>
          <w:color w:val="000000"/>
        </w:rPr>
        <w:t>showMessageDialog</w:t>
      </w:r>
      <w:r>
        <w:rPr>
          <w:rFonts w:ascii="Consolas" w:eastAsia="Consolas" w:hAnsi="Consolas" w:hint="eastAsia"/>
          <w:color w:val="000000"/>
        </w:rPr>
        <w:t>(</w:t>
      </w:r>
      <w:r>
        <w:rPr>
          <w:rFonts w:ascii="Consolas" w:eastAsia="Consolas" w:hAnsi="Consolas" w:hint="eastAsia"/>
          <w:b/>
          <w:color w:val="7F0055"/>
        </w:rPr>
        <w:t>null</w:t>
      </w:r>
      <w:r>
        <w:rPr>
          <w:rFonts w:ascii="Consolas" w:eastAsia="Consolas" w:hAnsi="Consolas" w:hint="eastAsia"/>
          <w:color w:val="000000"/>
        </w:rPr>
        <w:t xml:space="preserve">, </w:t>
      </w:r>
      <w:r>
        <w:rPr>
          <w:rFonts w:ascii="Consolas" w:eastAsia="Consolas" w:hAnsi="Consolas" w:hint="eastAsia"/>
          <w:color w:val="2A00FF"/>
        </w:rPr>
        <w:t>"</w:t>
      </w:r>
      <w:r>
        <w:rPr>
          <w:rFonts w:ascii="微软雅黑" w:eastAsia="微软雅黑" w:hAnsi="微软雅黑" w:cs="微软雅黑" w:hint="eastAsia"/>
          <w:color w:val="2A00FF"/>
        </w:rPr>
        <w:t>更新成功！</w:t>
      </w:r>
      <w:r>
        <w:rPr>
          <w:rFonts w:ascii="Consolas" w:eastAsia="Consolas" w:hAnsi="Consolas" w:hint="eastAsia"/>
          <w:color w:val="2A00FF"/>
        </w:rPr>
        <w:t>"</w:t>
      </w:r>
      <w:r>
        <w:rPr>
          <w:rFonts w:ascii="Consolas" w:eastAsia="Consolas" w:hAnsi="Consolas" w:hint="eastAsia"/>
          <w:color w:val="000000"/>
        </w:rPr>
        <w:t>);</w:t>
      </w:r>
    </w:p>
    <w:p w14:paraId="065AB4B9"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lastRenderedPageBreak/>
        <w:t xml:space="preserve">        </w:t>
      </w:r>
      <w:r>
        <w:rPr>
          <w:rFonts w:ascii="Consolas" w:eastAsia="Consolas" w:hAnsi="Consolas" w:hint="eastAsia"/>
          <w:color w:val="0000C0"/>
        </w:rPr>
        <w:t>db</w:t>
      </w:r>
      <w:r>
        <w:rPr>
          <w:rFonts w:ascii="Consolas" w:eastAsia="Consolas" w:hAnsi="Consolas" w:hint="eastAsia"/>
          <w:color w:val="000000"/>
        </w:rPr>
        <w:t>.closeConnection();</w:t>
      </w:r>
    </w:p>
    <w:p w14:paraId="60D3BFF9"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this</w:t>
      </w:r>
      <w:r>
        <w:rPr>
          <w:rFonts w:ascii="Consolas" w:eastAsia="Consolas" w:hAnsi="Consolas" w:hint="eastAsia"/>
          <w:color w:val="000000"/>
        </w:rPr>
        <w:t>.dispose();</w:t>
      </w:r>
    </w:p>
    <w:p w14:paraId="36789816"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4B6F5BA8"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else</w:t>
      </w:r>
      <w:r>
        <w:rPr>
          <w:rFonts w:ascii="Consolas" w:eastAsia="Consolas" w:hAnsi="Consolas" w:hint="eastAsia"/>
          <w:color w:val="000000"/>
        </w:rPr>
        <w:t xml:space="preserve"> {</w:t>
      </w:r>
    </w:p>
    <w:p w14:paraId="0A1C29CE"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JOptionPane.</w:t>
      </w:r>
      <w:r>
        <w:rPr>
          <w:rFonts w:ascii="Consolas" w:eastAsia="Consolas" w:hAnsi="Consolas" w:hint="eastAsia"/>
          <w:i/>
          <w:color w:val="000000"/>
        </w:rPr>
        <w:t>showMessageDialog</w:t>
      </w:r>
      <w:r>
        <w:rPr>
          <w:rFonts w:ascii="Consolas" w:eastAsia="Consolas" w:hAnsi="Consolas" w:hint="eastAsia"/>
          <w:color w:val="000000"/>
        </w:rPr>
        <w:t>(</w:t>
      </w:r>
      <w:r>
        <w:rPr>
          <w:rFonts w:ascii="Consolas" w:eastAsia="Consolas" w:hAnsi="Consolas" w:hint="eastAsia"/>
          <w:b/>
          <w:color w:val="7F0055"/>
        </w:rPr>
        <w:t>null</w:t>
      </w:r>
      <w:r>
        <w:rPr>
          <w:rFonts w:ascii="Consolas" w:eastAsia="Consolas" w:hAnsi="Consolas" w:hint="eastAsia"/>
          <w:color w:val="000000"/>
        </w:rPr>
        <w:t xml:space="preserve">, </w:t>
      </w:r>
      <w:r>
        <w:rPr>
          <w:rFonts w:ascii="Consolas" w:eastAsia="Consolas" w:hAnsi="Consolas" w:hint="eastAsia"/>
          <w:color w:val="2A00FF"/>
        </w:rPr>
        <w:t>"</w:t>
      </w:r>
      <w:r>
        <w:rPr>
          <w:rFonts w:ascii="微软雅黑" w:eastAsia="微软雅黑" w:hAnsi="微软雅黑" w:cs="微软雅黑" w:hint="eastAsia"/>
          <w:color w:val="2A00FF"/>
        </w:rPr>
        <w:t>更新失败！</w:t>
      </w:r>
      <w:r>
        <w:rPr>
          <w:rFonts w:ascii="Consolas" w:eastAsia="Consolas" w:hAnsi="Consolas" w:hint="eastAsia"/>
          <w:color w:val="2A00FF"/>
        </w:rPr>
        <w:t>"</w:t>
      </w:r>
      <w:r>
        <w:rPr>
          <w:rFonts w:ascii="Consolas" w:eastAsia="Consolas" w:hAnsi="Consolas" w:hint="eastAsia"/>
          <w:color w:val="000000"/>
        </w:rPr>
        <w:t>);</w:t>
      </w:r>
    </w:p>
    <w:p w14:paraId="757C7B48"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color w:val="0000C0"/>
        </w:rPr>
        <w:t>db</w:t>
      </w:r>
      <w:r>
        <w:rPr>
          <w:rFonts w:ascii="Consolas" w:eastAsia="Consolas" w:hAnsi="Consolas" w:hint="eastAsia"/>
          <w:color w:val="000000"/>
        </w:rPr>
        <w:t>.closeConnection();</w:t>
      </w:r>
    </w:p>
    <w:p w14:paraId="439262E1"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r>
        <w:rPr>
          <w:rFonts w:ascii="Consolas" w:eastAsia="Consolas" w:hAnsi="Consolas" w:hint="eastAsia"/>
          <w:b/>
          <w:color w:val="7F0055"/>
        </w:rPr>
        <w:t>this</w:t>
      </w:r>
      <w:r>
        <w:rPr>
          <w:rFonts w:ascii="Consolas" w:eastAsia="Consolas" w:hAnsi="Consolas" w:hint="eastAsia"/>
          <w:color w:val="000000"/>
        </w:rPr>
        <w:t>.dispose();</w:t>
      </w:r>
    </w:p>
    <w:p w14:paraId="61E836F7" w14:textId="77777777" w:rsidR="00CB0FE9" w:rsidRDefault="00CB0FE9" w:rsidP="00CB0FE9">
      <w:pPr>
        <w:autoSpaceDE w:val="0"/>
        <w:autoSpaceDN w:val="0"/>
        <w:rPr>
          <w:rFonts w:ascii="Consolas" w:eastAsia="Consolas" w:hAnsi="Consolas"/>
        </w:rPr>
      </w:pPr>
      <w:r>
        <w:rPr>
          <w:rFonts w:ascii="Consolas" w:eastAsia="Consolas" w:hAnsi="Consolas" w:hint="eastAsia"/>
          <w:color w:val="000000"/>
        </w:rPr>
        <w:t xml:space="preserve">      }</w:t>
      </w:r>
    </w:p>
    <w:p w14:paraId="24918AC8" w14:textId="77777777" w:rsidR="00CB0FE9" w:rsidRDefault="00CB0FE9" w:rsidP="00CB0FE9">
      <w:pPr>
        <w:rPr>
          <w:rFonts w:ascii="Consolas" w:eastAsia="Consolas" w:hAnsi="Consolas"/>
          <w:color w:val="000000"/>
        </w:rPr>
      </w:pPr>
      <w:r>
        <w:rPr>
          <w:rFonts w:ascii="Consolas" w:eastAsia="Consolas" w:hAnsi="Consolas" w:hint="eastAsia"/>
          <w:color w:val="000000"/>
        </w:rPr>
        <w:t>}</w:t>
      </w:r>
    </w:p>
    <w:p w14:paraId="4CBD124A" w14:textId="77777777" w:rsidR="00CB0FE9" w:rsidRDefault="00CB0FE9" w:rsidP="00E91E02"/>
    <w:p w14:paraId="717A2DDD" w14:textId="45F44973" w:rsidR="00E91E02" w:rsidRDefault="00EF441D" w:rsidP="00EF441D">
      <w:pPr>
        <w:pStyle w:val="2"/>
      </w:pPr>
      <w:bookmarkStart w:id="38" w:name="_Toc503266947"/>
      <w:r>
        <w:rPr>
          <w:rFonts w:hint="eastAsia"/>
        </w:rPr>
        <w:t>7</w:t>
      </w:r>
      <w:r>
        <w:t xml:space="preserve">.2 </w:t>
      </w:r>
      <w:r w:rsidR="00E91E02" w:rsidRPr="00E91E02">
        <w:rPr>
          <w:rFonts w:hint="eastAsia"/>
        </w:rPr>
        <w:t>系统测试方案和测试报告</w:t>
      </w:r>
      <w:bookmarkEnd w:id="38"/>
    </w:p>
    <w:p w14:paraId="03FE6B17" w14:textId="38AB95ED" w:rsidR="00917927" w:rsidRDefault="00CB0FE9" w:rsidP="00917927">
      <w:r>
        <w:t xml:space="preserve">1. </w:t>
      </w:r>
      <w:r>
        <w:rPr>
          <w:rFonts w:hint="eastAsia"/>
        </w:rPr>
        <w:t>系统测试方案：</w:t>
      </w:r>
    </w:p>
    <w:p w14:paraId="29A387EE" w14:textId="74A235DD" w:rsidR="00CB0FE9" w:rsidRPr="00414B8D" w:rsidRDefault="00CB0FE9" w:rsidP="00917927">
      <w:r>
        <w:tab/>
      </w:r>
      <w:r w:rsidR="00414B8D" w:rsidRPr="00414B8D">
        <w:rPr>
          <w:rFonts w:hint="eastAsia"/>
        </w:rPr>
        <w:t>这次课设的主要目的是数据库的设计与对数据库基本操作的实现，所以采用黑盒测试，测试系统的功能实现。</w:t>
      </w:r>
    </w:p>
    <w:p w14:paraId="29E717B6" w14:textId="61ACA310" w:rsidR="00CB0FE9" w:rsidRDefault="00CB0FE9" w:rsidP="00917927">
      <w:r>
        <w:rPr>
          <w:rFonts w:hint="eastAsia"/>
        </w:rPr>
        <w:t>2</w:t>
      </w:r>
      <w:r>
        <w:t xml:space="preserve">. </w:t>
      </w:r>
      <w:r>
        <w:rPr>
          <w:rFonts w:hint="eastAsia"/>
        </w:rPr>
        <w:t>测试报告：</w:t>
      </w:r>
    </w:p>
    <w:p w14:paraId="36F88E54" w14:textId="63E13840" w:rsidR="00CB0FE9" w:rsidRDefault="00183494" w:rsidP="00917927">
      <w:r w:rsidRPr="00DA217A">
        <w:rPr>
          <w:rFonts w:hint="eastAsia"/>
        </w:rPr>
        <w:t>在数据库中</w:t>
      </w:r>
      <w:r>
        <w:rPr>
          <w:rFonts w:hint="eastAsia"/>
        </w:rPr>
        <w:t>有</w:t>
      </w:r>
      <w:r w:rsidRPr="00DA217A">
        <w:rPr>
          <w:rFonts w:hint="eastAsia"/>
        </w:rPr>
        <w:t>系统管理员</w:t>
      </w:r>
      <w:r>
        <w:rPr>
          <w:rFonts w:hint="eastAsia"/>
        </w:rPr>
        <w:t>、书籍管理员、学生三类</w:t>
      </w:r>
      <w:r w:rsidRPr="00DA217A">
        <w:rPr>
          <w:rFonts w:hint="eastAsia"/>
        </w:rPr>
        <w:t>用户，方便操作。</w:t>
      </w:r>
    </w:p>
    <w:p w14:paraId="2CED6A56" w14:textId="1E4D2D07" w:rsidR="00183494" w:rsidRDefault="009F5DE8" w:rsidP="00183494">
      <w:pPr>
        <w:ind w:leftChars="590" w:left="1560" w:hangingChars="60" w:hanging="144"/>
      </w:pPr>
      <w:r>
        <w:rPr>
          <w:noProof/>
        </w:rPr>
        <w:drawing>
          <wp:inline distT="0" distB="0" distL="0" distR="0" wp14:anchorId="75F38011" wp14:editId="1AC2B7CE">
            <wp:extent cx="3048000" cy="1165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000" cy="1165860"/>
                    </a:xfrm>
                    <a:prstGeom prst="rect">
                      <a:avLst/>
                    </a:prstGeom>
                  </pic:spPr>
                </pic:pic>
              </a:graphicData>
            </a:graphic>
          </wp:inline>
        </w:drawing>
      </w:r>
    </w:p>
    <w:p w14:paraId="51679F52" w14:textId="700DDEC3" w:rsidR="00183494" w:rsidRPr="00460689" w:rsidRDefault="00183494" w:rsidP="00460689">
      <w:pPr>
        <w:ind w:leftChars="590" w:left="1560" w:hangingChars="60" w:hanging="144"/>
        <w:rPr>
          <w:b/>
        </w:rPr>
      </w:pPr>
      <w:r>
        <w:tab/>
      </w:r>
      <w:r>
        <w:tab/>
      </w:r>
      <w:r>
        <w:tab/>
      </w:r>
      <w:r>
        <w:tab/>
      </w:r>
      <w:r>
        <w:tab/>
      </w:r>
      <w:r>
        <w:tab/>
      </w:r>
      <w:r w:rsidRPr="00183494">
        <w:rPr>
          <w:rFonts w:hint="eastAsia"/>
          <w:b/>
        </w:rPr>
        <w:t>系统用户</w:t>
      </w:r>
    </w:p>
    <w:p w14:paraId="425DDB31" w14:textId="5B99CC91" w:rsidR="00183494" w:rsidRDefault="003B597E" w:rsidP="00917927">
      <w:r>
        <w:rPr>
          <w:rFonts w:hint="eastAsia"/>
        </w:rPr>
        <w:t>管理员</w:t>
      </w:r>
      <w:r w:rsidR="00183494">
        <w:rPr>
          <w:rFonts w:hint="eastAsia"/>
        </w:rPr>
        <w:t>登录：</w:t>
      </w:r>
    </w:p>
    <w:p w14:paraId="75C51E00" w14:textId="657A8D2E" w:rsidR="00183494" w:rsidRDefault="009F5DE8" w:rsidP="00183494">
      <w:pPr>
        <w:ind w:leftChars="590" w:left="1416"/>
      </w:pPr>
      <w:r>
        <w:rPr>
          <w:noProof/>
        </w:rPr>
        <w:drawing>
          <wp:inline distT="0" distB="0" distL="0" distR="0" wp14:anchorId="2986FE25" wp14:editId="3DAD0607">
            <wp:extent cx="3278505" cy="2545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4219" cy="2557279"/>
                    </a:xfrm>
                    <a:prstGeom prst="rect">
                      <a:avLst/>
                    </a:prstGeom>
                  </pic:spPr>
                </pic:pic>
              </a:graphicData>
            </a:graphic>
          </wp:inline>
        </w:drawing>
      </w:r>
    </w:p>
    <w:p w14:paraId="24E51F2F" w14:textId="04093CFC" w:rsidR="00183494" w:rsidRPr="00183494" w:rsidRDefault="003B597E" w:rsidP="002550E9">
      <w:pPr>
        <w:ind w:leftChars="590" w:left="1416" w:firstLineChars="900" w:firstLine="2168"/>
        <w:rPr>
          <w:b/>
        </w:rPr>
      </w:pPr>
      <w:r>
        <w:rPr>
          <w:rFonts w:hint="eastAsia"/>
          <w:b/>
        </w:rPr>
        <w:t>管理员</w:t>
      </w:r>
      <w:bookmarkStart w:id="39" w:name="_GoBack"/>
      <w:bookmarkEnd w:id="39"/>
      <w:r w:rsidR="00183494" w:rsidRPr="00183494">
        <w:rPr>
          <w:rFonts w:hint="eastAsia"/>
          <w:b/>
        </w:rPr>
        <w:t>登录</w:t>
      </w:r>
    </w:p>
    <w:p w14:paraId="547A6573" w14:textId="04EA2140" w:rsidR="00183494" w:rsidRDefault="00183494" w:rsidP="00183494">
      <w:r w:rsidRPr="00183494">
        <w:lastRenderedPageBreak/>
        <w:t>激活系统菜单：</w:t>
      </w:r>
      <w:r w:rsidRPr="00183494">
        <w:rPr>
          <w:rFonts w:hint="eastAsia"/>
        </w:rPr>
        <w:t>系统菜单全部激活，系统管理员可以进行所有操作。</w:t>
      </w:r>
    </w:p>
    <w:p w14:paraId="55AD366E" w14:textId="710E0329" w:rsidR="00460689" w:rsidRDefault="00183494" w:rsidP="00460689">
      <w:pPr>
        <w:ind w:leftChars="650" w:left="1980" w:hangingChars="175" w:hanging="420"/>
      </w:pPr>
      <w:r>
        <w:rPr>
          <w:noProof/>
        </w:rPr>
        <w:drawing>
          <wp:inline distT="0" distB="0" distL="0" distR="0" wp14:anchorId="0347ADA4" wp14:editId="453A2BC3">
            <wp:extent cx="3116580" cy="23640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4063" cy="2369696"/>
                    </a:xfrm>
                    <a:prstGeom prst="rect">
                      <a:avLst/>
                    </a:prstGeom>
                  </pic:spPr>
                </pic:pic>
              </a:graphicData>
            </a:graphic>
          </wp:inline>
        </w:drawing>
      </w:r>
    </w:p>
    <w:p w14:paraId="1F8F95DE" w14:textId="3799B563" w:rsidR="00460689" w:rsidRDefault="00183494" w:rsidP="00460689">
      <w:pPr>
        <w:tabs>
          <w:tab w:val="left" w:pos="1855"/>
        </w:tabs>
        <w:ind w:leftChars="773" w:left="1855" w:firstLineChars="624" w:firstLine="1503"/>
        <w:rPr>
          <w:b/>
        </w:rPr>
      </w:pPr>
      <w:r w:rsidRPr="00183494">
        <w:rPr>
          <w:rFonts w:hint="eastAsia"/>
          <w:b/>
        </w:rPr>
        <w:t>激活系统菜单</w:t>
      </w:r>
    </w:p>
    <w:p w14:paraId="1ED073E1" w14:textId="77777777" w:rsidR="00460689" w:rsidRPr="00460689" w:rsidRDefault="00460689" w:rsidP="00460689">
      <w:pPr>
        <w:tabs>
          <w:tab w:val="left" w:pos="1855"/>
        </w:tabs>
        <w:ind w:leftChars="773" w:left="1855" w:firstLineChars="624" w:firstLine="1503"/>
        <w:rPr>
          <w:b/>
        </w:rPr>
      </w:pPr>
    </w:p>
    <w:p w14:paraId="160F3872" w14:textId="60F52502" w:rsidR="00460689" w:rsidRPr="00183494" w:rsidRDefault="00183494" w:rsidP="00183494">
      <w:r w:rsidRPr="00183494">
        <w:rPr>
          <w:rFonts w:hint="eastAsia"/>
        </w:rPr>
        <w:t>添加管理员：添加</w:t>
      </w:r>
      <w:r>
        <w:rPr>
          <w:rFonts w:hint="eastAsia"/>
        </w:rPr>
        <w:t>小明</w:t>
      </w:r>
      <w:r w:rsidRPr="00183494">
        <w:rPr>
          <w:rFonts w:hint="eastAsia"/>
        </w:rPr>
        <w:t>为书籍管理员，密码初始化为</w:t>
      </w:r>
      <w:r w:rsidRPr="00183494">
        <w:rPr>
          <w:rFonts w:hint="eastAsia"/>
        </w:rPr>
        <w:t>0000</w:t>
      </w:r>
      <w:r w:rsidRPr="00183494">
        <w:rPr>
          <w:rFonts w:hint="eastAsia"/>
        </w:rPr>
        <w:t>，数据库发生对应变化。</w:t>
      </w:r>
    </w:p>
    <w:p w14:paraId="1F252781" w14:textId="10A00F1D" w:rsidR="00183494" w:rsidRDefault="00343C73" w:rsidP="00183494">
      <w:pPr>
        <w:ind w:leftChars="531" w:left="1274"/>
        <w:rPr>
          <w:b/>
        </w:rPr>
      </w:pPr>
      <w:r>
        <w:rPr>
          <w:noProof/>
        </w:rPr>
        <w:drawing>
          <wp:inline distT="0" distB="0" distL="0" distR="0" wp14:anchorId="67707857" wp14:editId="635C8811">
            <wp:extent cx="3224705" cy="25984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3016" cy="2645406"/>
                    </a:xfrm>
                    <a:prstGeom prst="rect">
                      <a:avLst/>
                    </a:prstGeom>
                  </pic:spPr>
                </pic:pic>
              </a:graphicData>
            </a:graphic>
          </wp:inline>
        </w:drawing>
      </w:r>
    </w:p>
    <w:p w14:paraId="728A33DD" w14:textId="7C05B04B" w:rsidR="00183494" w:rsidRDefault="00183494" w:rsidP="00460689">
      <w:pPr>
        <w:ind w:leftChars="531" w:left="1274" w:firstLineChars="700" w:firstLine="1687"/>
        <w:rPr>
          <w:b/>
        </w:rPr>
      </w:pPr>
      <w:r>
        <w:rPr>
          <w:rFonts w:hint="eastAsia"/>
          <w:b/>
        </w:rPr>
        <w:t>添加管理员</w:t>
      </w:r>
    </w:p>
    <w:p w14:paraId="014931F3" w14:textId="77777777" w:rsidR="00460689" w:rsidRDefault="00460689" w:rsidP="00460689">
      <w:pPr>
        <w:ind w:leftChars="531" w:left="1274" w:firstLineChars="700" w:firstLine="1687"/>
        <w:rPr>
          <w:b/>
        </w:rPr>
      </w:pPr>
    </w:p>
    <w:p w14:paraId="7FF63A6B" w14:textId="3AF498FA" w:rsidR="00183494" w:rsidRDefault="00183494" w:rsidP="00183494">
      <w:pPr>
        <w:ind w:leftChars="531" w:left="1274"/>
        <w:rPr>
          <w:b/>
        </w:rPr>
      </w:pPr>
      <w:r>
        <w:rPr>
          <w:noProof/>
        </w:rPr>
        <w:drawing>
          <wp:inline distT="0" distB="0" distL="0" distR="0" wp14:anchorId="65E60E30" wp14:editId="45BB392E">
            <wp:extent cx="3105150" cy="137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5150" cy="1371600"/>
                    </a:xfrm>
                    <a:prstGeom prst="rect">
                      <a:avLst/>
                    </a:prstGeom>
                  </pic:spPr>
                </pic:pic>
              </a:graphicData>
            </a:graphic>
          </wp:inline>
        </w:drawing>
      </w:r>
    </w:p>
    <w:p w14:paraId="0FFC44A6" w14:textId="6FDCD834" w:rsidR="00183494" w:rsidRDefault="00183494" w:rsidP="00343C73">
      <w:pPr>
        <w:ind w:leftChars="472" w:left="1133" w:firstLineChars="700" w:firstLine="1687"/>
        <w:rPr>
          <w:b/>
        </w:rPr>
      </w:pPr>
      <w:r>
        <w:rPr>
          <w:rFonts w:hint="eastAsia"/>
          <w:b/>
        </w:rPr>
        <w:t>用户数据库</w:t>
      </w:r>
    </w:p>
    <w:p w14:paraId="738A73CB" w14:textId="42703A14" w:rsidR="00183494" w:rsidRPr="007D7A4D" w:rsidRDefault="00183494" w:rsidP="00183494">
      <w:pPr>
        <w:spacing w:line="360" w:lineRule="auto"/>
      </w:pPr>
      <w:r>
        <w:lastRenderedPageBreak/>
        <w:t>添加书籍：添加书籍《</w:t>
      </w:r>
      <w:r>
        <w:rPr>
          <w:rFonts w:hint="eastAsia"/>
        </w:rPr>
        <w:t>编译原理</w:t>
      </w:r>
      <w:r>
        <w:t>》</w:t>
      </w:r>
      <w:r>
        <w:rPr>
          <w:rFonts w:hint="eastAsia"/>
        </w:rPr>
        <w:t>及相应信息，数据库对应发生变化。</w:t>
      </w:r>
    </w:p>
    <w:p w14:paraId="152A5B56" w14:textId="46C357EC" w:rsidR="00183494" w:rsidRDefault="00460689" w:rsidP="00183494">
      <w:pPr>
        <w:ind w:leftChars="590" w:left="1416" w:firstLine="1"/>
        <w:rPr>
          <w:b/>
        </w:rPr>
      </w:pPr>
      <w:r>
        <w:rPr>
          <w:noProof/>
        </w:rPr>
        <w:drawing>
          <wp:inline distT="0" distB="0" distL="0" distR="0" wp14:anchorId="4F10CF20" wp14:editId="094FA45D">
            <wp:extent cx="3093446" cy="250698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2558" cy="2522469"/>
                    </a:xfrm>
                    <a:prstGeom prst="rect">
                      <a:avLst/>
                    </a:prstGeom>
                  </pic:spPr>
                </pic:pic>
              </a:graphicData>
            </a:graphic>
          </wp:inline>
        </w:drawing>
      </w:r>
    </w:p>
    <w:p w14:paraId="7B016DCB" w14:textId="4F6143B3" w:rsidR="00183494" w:rsidRDefault="00183494" w:rsidP="00460689">
      <w:pPr>
        <w:ind w:leftChars="472" w:left="1133" w:firstLineChars="900" w:firstLine="2168"/>
        <w:rPr>
          <w:b/>
        </w:rPr>
      </w:pPr>
      <w:r>
        <w:rPr>
          <w:rFonts w:hint="eastAsia"/>
          <w:b/>
        </w:rPr>
        <w:t>添加书籍</w:t>
      </w:r>
    </w:p>
    <w:p w14:paraId="616F018B" w14:textId="77777777" w:rsidR="00460689" w:rsidRDefault="00460689" w:rsidP="00460689">
      <w:pPr>
        <w:ind w:leftChars="472" w:left="1133" w:firstLineChars="900" w:firstLine="2168"/>
        <w:rPr>
          <w:b/>
        </w:rPr>
      </w:pPr>
    </w:p>
    <w:p w14:paraId="63AF7866" w14:textId="00DDFD4F" w:rsidR="00183494" w:rsidRDefault="00183494" w:rsidP="00183494">
      <w:pPr>
        <w:ind w:leftChars="-59" w:left="1132" w:hangingChars="531" w:hanging="1274"/>
        <w:rPr>
          <w:b/>
        </w:rPr>
      </w:pPr>
      <w:r>
        <w:rPr>
          <w:noProof/>
        </w:rPr>
        <w:drawing>
          <wp:inline distT="0" distB="0" distL="0" distR="0" wp14:anchorId="414F7989" wp14:editId="3EBE65CF">
            <wp:extent cx="5274310" cy="9226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22655"/>
                    </a:xfrm>
                    <a:prstGeom prst="rect">
                      <a:avLst/>
                    </a:prstGeom>
                  </pic:spPr>
                </pic:pic>
              </a:graphicData>
            </a:graphic>
          </wp:inline>
        </w:drawing>
      </w:r>
    </w:p>
    <w:p w14:paraId="5F4B7D37" w14:textId="16388176" w:rsidR="00183494" w:rsidRDefault="00183494" w:rsidP="00183494">
      <w:pPr>
        <w:ind w:leftChars="441" w:left="1058" w:firstLineChars="900" w:firstLine="2168"/>
        <w:rPr>
          <w:b/>
        </w:rPr>
      </w:pPr>
      <w:r>
        <w:rPr>
          <w:rFonts w:hint="eastAsia"/>
          <w:b/>
        </w:rPr>
        <w:t>书籍数据库</w:t>
      </w:r>
    </w:p>
    <w:p w14:paraId="10CB572C" w14:textId="63DBFB83" w:rsidR="00183494" w:rsidRDefault="00183494" w:rsidP="00183494">
      <w:pPr>
        <w:rPr>
          <w:b/>
        </w:rPr>
      </w:pPr>
    </w:p>
    <w:p w14:paraId="6E804E30" w14:textId="4622358C" w:rsidR="00183494" w:rsidRPr="00874145" w:rsidRDefault="00183494" w:rsidP="00183494">
      <w:pPr>
        <w:spacing w:line="360" w:lineRule="auto"/>
      </w:pPr>
      <w:r w:rsidRPr="009375B3">
        <w:t>借阅书籍：</w:t>
      </w:r>
      <w:r w:rsidRPr="009375B3">
        <w:rPr>
          <w:rFonts w:hint="eastAsia"/>
        </w:rPr>
        <w:t>书籍借出，</w:t>
      </w:r>
      <w:r w:rsidR="00E623E6">
        <w:rPr>
          <w:rFonts w:hint="eastAsia"/>
        </w:rPr>
        <w:t>点击下拉框可以选择要借的书籍。</w:t>
      </w:r>
    </w:p>
    <w:p w14:paraId="094CCA34" w14:textId="114B7D63" w:rsidR="00183494" w:rsidRDefault="009C23BA" w:rsidP="00E623E6">
      <w:pPr>
        <w:ind w:leftChars="827" w:left="1985"/>
        <w:rPr>
          <w:b/>
        </w:rPr>
      </w:pPr>
      <w:r>
        <w:rPr>
          <w:noProof/>
        </w:rPr>
        <w:drawing>
          <wp:inline distT="0" distB="0" distL="0" distR="0" wp14:anchorId="1815EF99" wp14:editId="5D1CE444">
            <wp:extent cx="2842895" cy="203454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4060" cy="2085470"/>
                    </a:xfrm>
                    <a:prstGeom prst="rect">
                      <a:avLst/>
                    </a:prstGeom>
                  </pic:spPr>
                </pic:pic>
              </a:graphicData>
            </a:graphic>
          </wp:inline>
        </w:drawing>
      </w:r>
    </w:p>
    <w:p w14:paraId="7BF2F985" w14:textId="48605886" w:rsidR="00E623E6" w:rsidRDefault="00E623E6" w:rsidP="00E623E6">
      <w:pPr>
        <w:ind w:leftChars="827" w:left="1985" w:firstLineChars="700" w:firstLine="1687"/>
        <w:rPr>
          <w:b/>
        </w:rPr>
      </w:pPr>
      <w:r>
        <w:rPr>
          <w:rFonts w:hint="eastAsia"/>
          <w:b/>
        </w:rPr>
        <w:t>书籍借阅</w:t>
      </w:r>
    </w:p>
    <w:p w14:paraId="5519AAA6" w14:textId="2F307D42" w:rsidR="00E623E6" w:rsidRDefault="00E623E6" w:rsidP="00E623E6">
      <w:pPr>
        <w:ind w:leftChars="296" w:left="1984" w:hangingChars="531" w:hanging="1274"/>
        <w:rPr>
          <w:b/>
        </w:rPr>
      </w:pPr>
      <w:r>
        <w:rPr>
          <w:noProof/>
        </w:rPr>
        <w:drawing>
          <wp:inline distT="0" distB="0" distL="0" distR="0" wp14:anchorId="5F4B48D5" wp14:editId="55441041">
            <wp:extent cx="4678680" cy="9906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8102" cy="1058230"/>
                    </a:xfrm>
                    <a:prstGeom prst="rect">
                      <a:avLst/>
                    </a:prstGeom>
                  </pic:spPr>
                </pic:pic>
              </a:graphicData>
            </a:graphic>
          </wp:inline>
        </w:drawing>
      </w:r>
    </w:p>
    <w:p w14:paraId="54E22265" w14:textId="2A9B4A84" w:rsidR="00E623E6" w:rsidRPr="00E623E6" w:rsidRDefault="00E623E6" w:rsidP="00E623E6">
      <w:pPr>
        <w:ind w:rightChars="-260" w:right="-624"/>
        <w:jc w:val="left"/>
        <w:rPr>
          <w:rFonts w:ascii="宋体" w:hAnsi="宋体"/>
        </w:rPr>
      </w:pPr>
      <w:r w:rsidRPr="00E623E6">
        <w:rPr>
          <w:rFonts w:ascii="宋体" w:hAnsi="宋体" w:hint="eastAsia"/>
        </w:rPr>
        <w:lastRenderedPageBreak/>
        <w:t>借阅信息查询：选择借阅信息查询，可以看到名叫</w:t>
      </w:r>
      <w:r>
        <w:rPr>
          <w:rFonts w:ascii="宋体" w:hAnsi="宋体" w:hint="eastAsia"/>
        </w:rPr>
        <w:t>张三</w:t>
      </w:r>
      <w:r w:rsidRPr="00E623E6">
        <w:rPr>
          <w:rFonts w:ascii="宋体" w:hAnsi="宋体" w:hint="eastAsia"/>
        </w:rPr>
        <w:t>的学生借了一本书。</w:t>
      </w:r>
    </w:p>
    <w:p w14:paraId="7242192D" w14:textId="1E937C3E" w:rsidR="00E623E6" w:rsidRDefault="00E623E6" w:rsidP="00E623E6">
      <w:pPr>
        <w:ind w:leftChars="650" w:left="1980" w:hangingChars="175" w:hanging="420"/>
        <w:rPr>
          <w:b/>
        </w:rPr>
      </w:pPr>
      <w:r>
        <w:rPr>
          <w:noProof/>
        </w:rPr>
        <w:drawing>
          <wp:inline distT="0" distB="0" distL="0" distR="0" wp14:anchorId="61535D22" wp14:editId="63D76687">
            <wp:extent cx="3528060" cy="2532306"/>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7216" cy="2538878"/>
                    </a:xfrm>
                    <a:prstGeom prst="rect">
                      <a:avLst/>
                    </a:prstGeom>
                  </pic:spPr>
                </pic:pic>
              </a:graphicData>
            </a:graphic>
          </wp:inline>
        </w:drawing>
      </w:r>
    </w:p>
    <w:p w14:paraId="1B121E75" w14:textId="1516FAC6" w:rsidR="00E623E6" w:rsidRDefault="00E623E6" w:rsidP="00E623E6">
      <w:pPr>
        <w:ind w:leftChars="750" w:left="1800" w:firstLineChars="700" w:firstLine="1687"/>
        <w:rPr>
          <w:b/>
        </w:rPr>
      </w:pPr>
      <w:r>
        <w:rPr>
          <w:rFonts w:hint="eastAsia"/>
          <w:b/>
        </w:rPr>
        <w:t>借阅信息查询</w:t>
      </w:r>
    </w:p>
    <w:p w14:paraId="2D9F36F4" w14:textId="77777777" w:rsidR="00E623E6" w:rsidRDefault="00E623E6" w:rsidP="00E623E6">
      <w:pPr>
        <w:ind w:leftChars="750" w:left="1800" w:firstLineChars="700" w:firstLine="1687"/>
        <w:rPr>
          <w:b/>
        </w:rPr>
      </w:pPr>
    </w:p>
    <w:p w14:paraId="0D50ADF0" w14:textId="500BEAE2" w:rsidR="00E623E6" w:rsidRDefault="00E623E6" w:rsidP="00E623E6">
      <w:r w:rsidRPr="009375B3">
        <w:t>归还书籍：</w:t>
      </w:r>
      <w:r w:rsidRPr="009375B3">
        <w:rPr>
          <w:rFonts w:hint="eastAsia"/>
        </w:rPr>
        <w:t>输入还书者姓名和日期进行书籍归还</w:t>
      </w:r>
      <w:r>
        <w:rPr>
          <w:rFonts w:hint="eastAsia"/>
        </w:rPr>
        <w:t>，数据库发生对应变化</w:t>
      </w:r>
      <w:r w:rsidRPr="009375B3">
        <w:rPr>
          <w:rFonts w:hint="eastAsia"/>
        </w:rPr>
        <w:t>。</w:t>
      </w:r>
    </w:p>
    <w:p w14:paraId="743EBB70" w14:textId="71744ABB" w:rsidR="00E623E6" w:rsidRDefault="00E623E6" w:rsidP="00E623E6">
      <w:pPr>
        <w:ind w:leftChars="590" w:left="1416"/>
        <w:rPr>
          <w:b/>
        </w:rPr>
      </w:pPr>
      <w:r>
        <w:rPr>
          <w:noProof/>
        </w:rPr>
        <w:drawing>
          <wp:inline distT="0" distB="0" distL="0" distR="0" wp14:anchorId="48463817" wp14:editId="19B3F899">
            <wp:extent cx="3794760" cy="2527004"/>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3331" cy="2532712"/>
                    </a:xfrm>
                    <a:prstGeom prst="rect">
                      <a:avLst/>
                    </a:prstGeom>
                  </pic:spPr>
                </pic:pic>
              </a:graphicData>
            </a:graphic>
          </wp:inline>
        </w:drawing>
      </w:r>
    </w:p>
    <w:p w14:paraId="1563D82E" w14:textId="386DD9F9" w:rsidR="00E623E6" w:rsidRDefault="00E623E6" w:rsidP="00E623E6">
      <w:pPr>
        <w:ind w:leftChars="590" w:left="1416" w:firstLineChars="1000" w:firstLine="2409"/>
        <w:rPr>
          <w:b/>
        </w:rPr>
      </w:pPr>
      <w:r>
        <w:rPr>
          <w:rFonts w:hint="eastAsia"/>
          <w:b/>
        </w:rPr>
        <w:t>归还书籍</w:t>
      </w:r>
    </w:p>
    <w:p w14:paraId="694FF40E" w14:textId="77777777" w:rsidR="007C086E" w:rsidRDefault="007C086E" w:rsidP="00E623E6">
      <w:pPr>
        <w:ind w:leftChars="590" w:left="1416" w:firstLineChars="1000" w:firstLine="2409"/>
        <w:rPr>
          <w:b/>
        </w:rPr>
      </w:pPr>
    </w:p>
    <w:p w14:paraId="08EC4138" w14:textId="5A8E17F4" w:rsidR="00E623E6" w:rsidRDefault="00E623E6" w:rsidP="00E623E6">
      <w:pPr>
        <w:ind w:leftChars="237" w:left="1416" w:hangingChars="353" w:hanging="847"/>
        <w:rPr>
          <w:b/>
        </w:rPr>
      </w:pPr>
      <w:r>
        <w:rPr>
          <w:noProof/>
        </w:rPr>
        <w:drawing>
          <wp:inline distT="0" distB="0" distL="0" distR="0" wp14:anchorId="617B68AB" wp14:editId="74CE00C7">
            <wp:extent cx="5274310" cy="12801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80160"/>
                    </a:xfrm>
                    <a:prstGeom prst="rect">
                      <a:avLst/>
                    </a:prstGeom>
                  </pic:spPr>
                </pic:pic>
              </a:graphicData>
            </a:graphic>
          </wp:inline>
        </w:drawing>
      </w:r>
    </w:p>
    <w:p w14:paraId="1839CAEA" w14:textId="695E3EB4" w:rsidR="00E623E6" w:rsidRDefault="00E623E6" w:rsidP="00E623E6">
      <w:pPr>
        <w:ind w:leftChars="537" w:left="1289" w:firstLineChars="1000" w:firstLine="2409"/>
        <w:rPr>
          <w:b/>
        </w:rPr>
      </w:pPr>
      <w:r>
        <w:rPr>
          <w:rFonts w:hint="eastAsia"/>
          <w:b/>
        </w:rPr>
        <w:t>还书信息数据库</w:t>
      </w:r>
    </w:p>
    <w:p w14:paraId="5F9861B2" w14:textId="51328B13" w:rsidR="00E623E6" w:rsidRDefault="00E623E6" w:rsidP="00E623E6">
      <w:pPr>
        <w:ind w:leftChars="537" w:left="1289" w:firstLineChars="1000" w:firstLine="2409"/>
        <w:rPr>
          <w:b/>
        </w:rPr>
      </w:pPr>
    </w:p>
    <w:p w14:paraId="0CB65F42" w14:textId="77777777" w:rsidR="00E623E6" w:rsidRDefault="00E623E6" w:rsidP="00E623E6">
      <w:pPr>
        <w:spacing w:line="360" w:lineRule="auto"/>
      </w:pPr>
      <w:r>
        <w:lastRenderedPageBreak/>
        <w:t>用户列表：管理员可查看用户列表信息。</w:t>
      </w:r>
    </w:p>
    <w:p w14:paraId="1B0E3FE8" w14:textId="6358FD98" w:rsidR="00E623E6" w:rsidRDefault="00E623E6" w:rsidP="00E623E6">
      <w:pPr>
        <w:ind w:leftChars="537" w:left="1289" w:firstLineChars="112" w:firstLine="269"/>
        <w:rPr>
          <w:b/>
        </w:rPr>
      </w:pPr>
      <w:r>
        <w:rPr>
          <w:noProof/>
        </w:rPr>
        <w:drawing>
          <wp:inline distT="0" distB="0" distL="0" distR="0" wp14:anchorId="0A88442D" wp14:editId="5001DCCD">
            <wp:extent cx="3459480" cy="2444474"/>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9646" cy="2451657"/>
                    </a:xfrm>
                    <a:prstGeom prst="rect">
                      <a:avLst/>
                    </a:prstGeom>
                  </pic:spPr>
                </pic:pic>
              </a:graphicData>
            </a:graphic>
          </wp:inline>
        </w:drawing>
      </w:r>
    </w:p>
    <w:p w14:paraId="789E159C" w14:textId="07C7BC5F" w:rsidR="000557C2" w:rsidRDefault="00E623E6" w:rsidP="00E623E6">
      <w:pPr>
        <w:ind w:leftChars="1417" w:left="3401" w:firstLineChars="112" w:firstLine="270"/>
        <w:rPr>
          <w:b/>
        </w:rPr>
      </w:pPr>
      <w:r>
        <w:rPr>
          <w:rFonts w:hint="eastAsia"/>
          <w:b/>
        </w:rPr>
        <w:t>用户列</w:t>
      </w:r>
      <w:bookmarkStart w:id="40" w:name="_Toc470880970"/>
      <w:r w:rsidR="000557C2">
        <w:rPr>
          <w:rFonts w:hint="eastAsia"/>
          <w:b/>
        </w:rPr>
        <w:t>表</w:t>
      </w:r>
    </w:p>
    <w:p w14:paraId="14923B17" w14:textId="77777777" w:rsidR="000557C2" w:rsidRDefault="000557C2" w:rsidP="00E623E6">
      <w:pPr>
        <w:ind w:leftChars="1417" w:left="3401" w:firstLineChars="112" w:firstLine="270"/>
        <w:rPr>
          <w:b/>
        </w:rPr>
      </w:pPr>
    </w:p>
    <w:p w14:paraId="14F4A0C1" w14:textId="286FFAD3" w:rsidR="000557C2" w:rsidRPr="000557C2" w:rsidRDefault="000557C2" w:rsidP="000557C2">
      <w:pPr>
        <w:rPr>
          <w:rFonts w:ascii="宋体" w:hAnsi="宋体"/>
          <w:b/>
          <w:bCs/>
        </w:rPr>
      </w:pPr>
      <w:r w:rsidRPr="000557C2">
        <w:rPr>
          <w:rFonts w:ascii="宋体" w:hAnsi="宋体" w:hint="eastAsia"/>
          <w:b/>
          <w:bCs/>
        </w:rPr>
        <w:t>3</w:t>
      </w:r>
      <w:r w:rsidRPr="000557C2">
        <w:rPr>
          <w:rFonts w:ascii="宋体" w:hAnsi="宋体"/>
          <w:b/>
          <w:bCs/>
        </w:rPr>
        <w:t xml:space="preserve">. </w:t>
      </w:r>
      <w:r w:rsidR="00E623E6" w:rsidRPr="000557C2">
        <w:rPr>
          <w:rFonts w:ascii="宋体" w:hAnsi="宋体"/>
          <w:b/>
          <w:bCs/>
        </w:rPr>
        <w:t>测试评价</w:t>
      </w:r>
      <w:bookmarkEnd w:id="40"/>
    </w:p>
    <w:p w14:paraId="3E525A3F" w14:textId="0050721A" w:rsidR="00E623E6" w:rsidRPr="00E623E6" w:rsidRDefault="000557C2" w:rsidP="00E623E6">
      <w:pPr>
        <w:spacing w:line="288" w:lineRule="auto"/>
        <w:ind w:leftChars="-59" w:left="-142" w:firstLineChars="59" w:firstLine="142"/>
        <w:rPr>
          <w:rFonts w:ascii="宋体" w:hAnsi="宋体"/>
          <w:bCs/>
        </w:rPr>
      </w:pPr>
      <w:r>
        <w:rPr>
          <w:rFonts w:ascii="宋体" w:hAnsi="宋体" w:hint="eastAsia"/>
        </w:rPr>
        <w:t>1）</w:t>
      </w:r>
      <w:r w:rsidR="00E623E6" w:rsidRPr="00E623E6">
        <w:rPr>
          <w:rFonts w:ascii="宋体" w:hAnsi="宋体"/>
        </w:rPr>
        <w:t>总体评价</w:t>
      </w:r>
    </w:p>
    <w:p w14:paraId="595F5FD4" w14:textId="77777777" w:rsidR="000557C2" w:rsidRDefault="00E623E6" w:rsidP="000557C2">
      <w:pPr>
        <w:spacing w:line="288" w:lineRule="auto"/>
        <w:ind w:firstLineChars="200" w:firstLine="480"/>
        <w:rPr>
          <w:rFonts w:ascii="宋体" w:hAnsi="宋体"/>
        </w:rPr>
      </w:pPr>
      <w:r w:rsidRPr="00E623E6">
        <w:rPr>
          <w:rFonts w:ascii="宋体" w:hAnsi="宋体" w:hint="eastAsia"/>
        </w:rPr>
        <w:t>本图书借阅管理系统基本实现了一个图书馆中的基本功能。在界面上还是做得一般的，没有凸显出一个图书馆界面，但是总体上的感觉还行。各大功能模块的基本功能足够满足每一个用户的需要，能实现对数据库的增删改查功能，基本上实现了系统的总体功能。但由于自身的数据库水平和Java水平的有限，所以在开发一个图书借阅管理系统时还是显得比较乏力，在开发的过程中也凸显出许多不足，如UI设计不是很好等，以后会针对本次课设的不足和问题进行对应的学习，希望下次能开发出更好的系统出来。</w:t>
      </w:r>
    </w:p>
    <w:p w14:paraId="2461F5CF" w14:textId="1A3D10D7" w:rsidR="00E623E6" w:rsidRPr="00E623E6" w:rsidRDefault="000557C2" w:rsidP="000557C2">
      <w:pPr>
        <w:spacing w:line="288" w:lineRule="auto"/>
        <w:rPr>
          <w:rFonts w:ascii="宋体" w:hAnsi="宋体"/>
        </w:rPr>
      </w:pPr>
      <w:r>
        <w:rPr>
          <w:rFonts w:ascii="宋体" w:hAnsi="宋体" w:hint="eastAsia"/>
        </w:rPr>
        <w:t>2）</w:t>
      </w:r>
      <w:r w:rsidR="00E623E6" w:rsidRPr="00E623E6">
        <w:rPr>
          <w:rFonts w:ascii="宋体" w:hAnsi="宋体"/>
        </w:rPr>
        <w:t>缺陷与不足</w:t>
      </w:r>
    </w:p>
    <w:p w14:paraId="5D1FD027" w14:textId="77777777" w:rsidR="00E623E6" w:rsidRPr="00E623E6" w:rsidRDefault="00E623E6" w:rsidP="00E623E6">
      <w:pPr>
        <w:spacing w:line="288" w:lineRule="auto"/>
        <w:ind w:firstLineChars="200" w:firstLine="480"/>
        <w:rPr>
          <w:rFonts w:ascii="宋体" w:hAnsi="宋体"/>
        </w:rPr>
      </w:pPr>
      <w:r w:rsidRPr="00E623E6">
        <w:rPr>
          <w:rFonts w:ascii="宋体" w:hAnsi="宋体" w:hint="eastAsia"/>
        </w:rPr>
        <w:t>本系统缺点也是比较多的，如UI做的不过好，精简了很多图书馆的实际管理功能，数据库设计的不够规范，数据库的逻辑结构和物理结构设计没有考虑完整。虽然只是模拟图书馆的借阅管理系统，但是实际还应该考虑更多因素，如发生故障如何处理、用户超期未归还书籍如何处理，等等。在逻辑结构优化方面做的也不够好，没有提供一个合理的逻辑结构，仍需做很多优化，这些留待以后对数据库及软件开发知识的深入学习后再继续改进。</w:t>
      </w:r>
    </w:p>
    <w:p w14:paraId="07191269" w14:textId="77777777" w:rsidR="00E623E6" w:rsidRPr="00E623E6" w:rsidRDefault="00E623E6" w:rsidP="00E623E6">
      <w:pPr>
        <w:rPr>
          <w:b/>
        </w:rPr>
      </w:pPr>
    </w:p>
    <w:p w14:paraId="502DCCD8" w14:textId="2D0E42A7" w:rsidR="005A3C89" w:rsidRDefault="005A3C89" w:rsidP="001854F5">
      <w:pPr>
        <w:pStyle w:val="1"/>
        <w:numPr>
          <w:ilvl w:val="0"/>
          <w:numId w:val="1"/>
        </w:numPr>
        <w:jc w:val="left"/>
      </w:pPr>
      <w:bookmarkStart w:id="41" w:name="_Toc503266948"/>
      <w:r>
        <w:rPr>
          <w:rFonts w:hint="eastAsia"/>
        </w:rPr>
        <w:t>系统安装说明</w:t>
      </w:r>
      <w:bookmarkEnd w:id="41"/>
    </w:p>
    <w:p w14:paraId="3C7E99DB" w14:textId="77777777" w:rsidR="00917927" w:rsidRPr="00917927" w:rsidRDefault="00917927" w:rsidP="00917927">
      <w:pPr>
        <w:spacing w:line="360" w:lineRule="auto"/>
        <w:ind w:firstLine="480"/>
        <w:rPr>
          <w:rFonts w:ascii="宋体" w:hAnsi="宋体"/>
        </w:rPr>
      </w:pPr>
      <w:r w:rsidRPr="00917927">
        <w:rPr>
          <w:rFonts w:ascii="宋体" w:hAnsi="宋体" w:hint="eastAsia"/>
        </w:rPr>
        <w:t>本系统需要在JDK环境下进行使用，建议使用My</w:t>
      </w:r>
      <w:r w:rsidRPr="00917927">
        <w:rPr>
          <w:rFonts w:ascii="宋体" w:hAnsi="宋体"/>
        </w:rPr>
        <w:t>Eclipse或</w:t>
      </w:r>
      <w:r w:rsidRPr="00917927">
        <w:rPr>
          <w:rFonts w:ascii="宋体" w:hAnsi="宋体" w:hint="eastAsia"/>
        </w:rPr>
        <w:t>Eclipse进行安装使用，具体步骤如下：</w:t>
      </w:r>
    </w:p>
    <w:p w14:paraId="5FE138AE" w14:textId="77777777" w:rsidR="00917927" w:rsidRPr="00917927" w:rsidRDefault="00917927" w:rsidP="00917927">
      <w:pPr>
        <w:pStyle w:val="a7"/>
        <w:numPr>
          <w:ilvl w:val="0"/>
          <w:numId w:val="38"/>
        </w:numPr>
        <w:spacing w:line="360" w:lineRule="auto"/>
        <w:ind w:firstLineChars="0"/>
        <w:rPr>
          <w:rFonts w:ascii="宋体" w:hAnsi="宋体"/>
        </w:rPr>
      </w:pPr>
      <w:r w:rsidRPr="00917927">
        <w:rPr>
          <w:rFonts w:ascii="宋体" w:hAnsi="宋体" w:hint="eastAsia"/>
        </w:rPr>
        <w:lastRenderedPageBreak/>
        <w:t>My</w:t>
      </w:r>
      <w:r w:rsidRPr="00917927">
        <w:rPr>
          <w:rFonts w:ascii="宋体" w:hAnsi="宋体"/>
        </w:rPr>
        <w:t>Eclipse或</w:t>
      </w:r>
      <w:r w:rsidRPr="00917927">
        <w:rPr>
          <w:rFonts w:ascii="宋体" w:hAnsi="宋体" w:hint="eastAsia"/>
        </w:rPr>
        <w:t>Eclipse导入工程文件，查看环境是否有错，有的话进行调整；</w:t>
      </w:r>
    </w:p>
    <w:p w14:paraId="5E48480C" w14:textId="0BBE14BD" w:rsidR="00917927" w:rsidRPr="00917927" w:rsidRDefault="00917927" w:rsidP="00917927">
      <w:pPr>
        <w:pStyle w:val="a7"/>
        <w:numPr>
          <w:ilvl w:val="0"/>
          <w:numId w:val="38"/>
        </w:numPr>
        <w:spacing w:line="360" w:lineRule="auto"/>
        <w:ind w:firstLineChars="0"/>
        <w:rPr>
          <w:rFonts w:ascii="宋体" w:hAnsi="宋体"/>
        </w:rPr>
      </w:pPr>
      <w:r w:rsidRPr="00917927">
        <w:rPr>
          <w:rFonts w:ascii="宋体" w:hAnsi="宋体" w:hint="eastAsia"/>
        </w:rPr>
        <w:t>用S</w:t>
      </w:r>
      <w:r w:rsidR="00193F71">
        <w:rPr>
          <w:rFonts w:ascii="宋体" w:hAnsi="宋体"/>
        </w:rPr>
        <w:t>QL</w:t>
      </w:r>
      <w:r w:rsidRPr="00917927">
        <w:rPr>
          <w:rFonts w:ascii="宋体" w:hAnsi="宋体"/>
        </w:rPr>
        <w:t xml:space="preserve"> Server导入数据库文件；</w:t>
      </w:r>
    </w:p>
    <w:p w14:paraId="1600D039" w14:textId="77777777" w:rsidR="00917927" w:rsidRPr="00917927" w:rsidRDefault="00917927" w:rsidP="00917927">
      <w:pPr>
        <w:pStyle w:val="a7"/>
        <w:numPr>
          <w:ilvl w:val="0"/>
          <w:numId w:val="38"/>
        </w:numPr>
        <w:spacing w:line="360" w:lineRule="auto"/>
        <w:ind w:firstLineChars="0"/>
        <w:rPr>
          <w:rFonts w:ascii="宋体" w:hAnsi="宋体"/>
        </w:rPr>
      </w:pPr>
      <w:r w:rsidRPr="00917927">
        <w:rPr>
          <w:rFonts w:ascii="宋体" w:hAnsi="宋体" w:hint="eastAsia"/>
        </w:rPr>
        <w:t>创建一个数据源，该数据源必须属于某一个数据库用户，然后通过JDK本身自带的JDBC ODBC驱动器加载驱动然后指明路径，连上数据库；</w:t>
      </w:r>
    </w:p>
    <w:p w14:paraId="171FDD6F" w14:textId="7B499CD6" w:rsidR="00917927" w:rsidRDefault="00917927" w:rsidP="00917927">
      <w:pPr>
        <w:pStyle w:val="a7"/>
        <w:numPr>
          <w:ilvl w:val="0"/>
          <w:numId w:val="38"/>
        </w:numPr>
        <w:spacing w:line="360" w:lineRule="auto"/>
        <w:ind w:firstLineChars="0"/>
        <w:rPr>
          <w:rFonts w:ascii="宋体" w:hAnsi="宋体"/>
        </w:rPr>
      </w:pPr>
      <w:r w:rsidRPr="00917927">
        <w:rPr>
          <w:rFonts w:ascii="宋体" w:hAnsi="宋体"/>
        </w:rPr>
        <w:t>编译运行程序，弹出图书借阅管理系统界面，开始使用。</w:t>
      </w:r>
    </w:p>
    <w:p w14:paraId="5212B960" w14:textId="77777777" w:rsidR="00917927" w:rsidRPr="00917927" w:rsidRDefault="00917927" w:rsidP="00917927">
      <w:pPr>
        <w:pStyle w:val="a7"/>
        <w:spacing w:line="360" w:lineRule="auto"/>
        <w:ind w:left="360" w:firstLineChars="0" w:firstLine="0"/>
        <w:rPr>
          <w:rFonts w:ascii="宋体" w:hAnsi="宋体"/>
        </w:rPr>
      </w:pPr>
    </w:p>
    <w:p w14:paraId="0E01314A" w14:textId="0CC0F8F8" w:rsidR="005A3C89" w:rsidRDefault="005A3C89" w:rsidP="001854F5">
      <w:pPr>
        <w:pStyle w:val="1"/>
        <w:numPr>
          <w:ilvl w:val="0"/>
          <w:numId w:val="1"/>
        </w:numPr>
        <w:jc w:val="left"/>
      </w:pPr>
      <w:bookmarkStart w:id="42" w:name="_Toc503266949"/>
      <w:r>
        <w:rPr>
          <w:rFonts w:hint="eastAsia"/>
        </w:rPr>
        <w:t>收获和体会</w:t>
      </w:r>
      <w:bookmarkEnd w:id="42"/>
    </w:p>
    <w:p w14:paraId="2B813DA3" w14:textId="77777777" w:rsidR="00917927" w:rsidRPr="00917927" w:rsidRDefault="00917927" w:rsidP="00917927">
      <w:pPr>
        <w:spacing w:line="360" w:lineRule="auto"/>
        <w:ind w:firstLineChars="200" w:firstLine="480"/>
        <w:rPr>
          <w:rFonts w:ascii="宋体" w:hAnsi="宋体"/>
        </w:rPr>
      </w:pPr>
      <w:r w:rsidRPr="00917927">
        <w:rPr>
          <w:rFonts w:ascii="宋体" w:hAnsi="宋体" w:hint="eastAsia"/>
        </w:rPr>
        <w:t>这次数据库的实验可以来说是所有课程设计中最难的了，因为要设计成一个小型数据库来实现某一个现实生活中存在的工作系统，涉及到数据库知识和数据库与某一些高级语言的知识，所以要设计好一个好的小型数据库是不容易的。</w:t>
      </w:r>
    </w:p>
    <w:p w14:paraId="18265528" w14:textId="22C34586" w:rsidR="00917927" w:rsidRPr="00917927" w:rsidRDefault="00917927" w:rsidP="00917927">
      <w:pPr>
        <w:spacing w:line="360" w:lineRule="auto"/>
        <w:ind w:firstLineChars="200" w:firstLine="480"/>
        <w:rPr>
          <w:rFonts w:ascii="宋体" w:hAnsi="宋体"/>
        </w:rPr>
      </w:pPr>
      <w:r w:rsidRPr="00917927">
        <w:rPr>
          <w:rFonts w:ascii="宋体" w:hAnsi="宋体" w:hint="eastAsia"/>
        </w:rPr>
        <w:t>总体来说我选择的是我熟悉的Java搭配上实验课所学的SQL Server的知识来构建一个图书馆管理系统。在两个星期的设计过程中可以来说是困难重重，因为完全没用过Java的JDBC功能，所以要不断的查找Java的API文档才能了解它的工作原理，在重复无数次后最终实现了与数据库的链接。在图形界面上也就是GUI上面我用Java的图形界面功能，所以大部分时间主要是链接数据库方面，反而在图形界面上我做的不是很好，</w:t>
      </w:r>
      <w:r w:rsidR="007D3011">
        <w:rPr>
          <w:rFonts w:ascii="宋体" w:hAnsi="宋体" w:hint="eastAsia"/>
        </w:rPr>
        <w:t>只是</w:t>
      </w:r>
      <w:r w:rsidRPr="00917927">
        <w:rPr>
          <w:rFonts w:ascii="宋体" w:hAnsi="宋体" w:hint="eastAsia"/>
        </w:rPr>
        <w:t>简单设计了一下图形界面，包括各个菜单选项的实现，比较简洁的风格。</w:t>
      </w:r>
    </w:p>
    <w:p w14:paraId="119DA930" w14:textId="734887F8" w:rsidR="00917927" w:rsidRPr="00917927" w:rsidRDefault="00917927" w:rsidP="00917927">
      <w:pPr>
        <w:spacing w:line="360" w:lineRule="auto"/>
        <w:ind w:firstLineChars="200" w:firstLine="480"/>
        <w:rPr>
          <w:rFonts w:ascii="宋体" w:hAnsi="宋体"/>
        </w:rPr>
      </w:pPr>
      <w:r w:rsidRPr="00917927">
        <w:rPr>
          <w:rFonts w:ascii="宋体" w:hAnsi="宋体" w:hint="eastAsia"/>
        </w:rPr>
        <w:t>这次在数据库的链接方面花了很大功夫，主要是不明白JDBC如何才能连上S</w:t>
      </w:r>
      <w:r w:rsidR="007D3011">
        <w:rPr>
          <w:rFonts w:ascii="宋体" w:hAnsi="宋体"/>
        </w:rPr>
        <w:t>QL</w:t>
      </w:r>
      <w:r w:rsidRPr="00917927">
        <w:rPr>
          <w:rFonts w:ascii="宋体" w:hAnsi="宋体" w:hint="eastAsia"/>
        </w:rPr>
        <w:t xml:space="preserve"> Server，通过不断的找资料和上网查资料最后明白了，我们要先创建一个数据源，该数据源必须属于某一个数据库用户，然后通过JDK本身自带的JDBC ODBC驱动器加载驱动然后指明路径，就可以连上数据库了。虽然花了两天功夫才弄明白，不过我觉得还是值得的，毕竟我以后就不会再犯同样的错误了，而且对于Java有了更深的了解了。</w:t>
      </w:r>
    </w:p>
    <w:p w14:paraId="55E346CF" w14:textId="77777777" w:rsidR="00917927" w:rsidRDefault="00917927" w:rsidP="00917927">
      <w:pPr>
        <w:spacing w:line="360" w:lineRule="auto"/>
        <w:ind w:firstLineChars="200" w:firstLine="480"/>
        <w:rPr>
          <w:rFonts w:ascii="宋体" w:hAnsi="宋体"/>
        </w:rPr>
      </w:pPr>
      <w:r w:rsidRPr="00917927">
        <w:rPr>
          <w:rFonts w:ascii="宋体" w:hAnsi="宋体" w:hint="eastAsia"/>
        </w:rPr>
        <w:t>最后终于成功了，还是觉得收获很大的。对于以后我们了解一个数据库软件的如何实现有很大的帮助。数据库在我们生活中到处都存在，所以要设计好一个数据库要在逻辑结构设计方面下够功夫才行，否则的话会在后面实现阶段吃很大的苦头!</w:t>
      </w:r>
    </w:p>
    <w:p w14:paraId="03D56A0B" w14:textId="63504119" w:rsidR="00917927" w:rsidRPr="00917927" w:rsidRDefault="00917927" w:rsidP="00917927">
      <w:pPr>
        <w:spacing w:line="360" w:lineRule="auto"/>
        <w:rPr>
          <w:rFonts w:ascii="宋体" w:hAnsi="宋体"/>
        </w:rPr>
      </w:pPr>
      <w:r w:rsidRPr="00917927">
        <w:rPr>
          <w:rFonts w:ascii="宋体" w:hAnsi="宋体" w:cs="Times New Roman"/>
          <w:szCs w:val="24"/>
        </w:rPr>
        <w:t>改进建议</w:t>
      </w:r>
      <w:r>
        <w:rPr>
          <w:rFonts w:ascii="宋体" w:hAnsi="宋体" w:cs="Times New Roman" w:hint="eastAsia"/>
          <w:szCs w:val="24"/>
        </w:rPr>
        <w:t>：</w:t>
      </w:r>
    </w:p>
    <w:p w14:paraId="2D51D2B5" w14:textId="77777777" w:rsidR="00917927" w:rsidRPr="00917927" w:rsidRDefault="00917927" w:rsidP="00917927">
      <w:pPr>
        <w:numPr>
          <w:ilvl w:val="0"/>
          <w:numId w:val="40"/>
        </w:numPr>
        <w:spacing w:line="360" w:lineRule="auto"/>
        <w:rPr>
          <w:rFonts w:ascii="宋体" w:hAnsi="宋体" w:cs="Times New Roman"/>
          <w:szCs w:val="24"/>
        </w:rPr>
      </w:pPr>
      <w:r w:rsidRPr="00917927">
        <w:rPr>
          <w:rFonts w:ascii="宋体" w:hAnsi="宋体" w:cs="Times New Roman" w:hint="eastAsia"/>
          <w:szCs w:val="24"/>
        </w:rPr>
        <w:t>改进UI界面，使界面体验更良好，交互性更强；</w:t>
      </w:r>
    </w:p>
    <w:p w14:paraId="370D31C3" w14:textId="77777777" w:rsidR="00917927" w:rsidRPr="00917927" w:rsidRDefault="00917927" w:rsidP="00917927">
      <w:pPr>
        <w:numPr>
          <w:ilvl w:val="0"/>
          <w:numId w:val="40"/>
        </w:numPr>
        <w:spacing w:line="360" w:lineRule="auto"/>
        <w:rPr>
          <w:rFonts w:ascii="宋体" w:hAnsi="宋体" w:cs="Times New Roman"/>
          <w:szCs w:val="24"/>
        </w:rPr>
      </w:pPr>
      <w:r w:rsidRPr="00917927">
        <w:rPr>
          <w:rFonts w:ascii="宋体" w:hAnsi="宋体" w:cs="Times New Roman"/>
          <w:szCs w:val="24"/>
        </w:rPr>
        <w:lastRenderedPageBreak/>
        <w:t>优化数据库，建立多几张表，使数据库功能不会过于集中在三张基本表上，加强各张表之间的联系；</w:t>
      </w:r>
    </w:p>
    <w:p w14:paraId="103ACEAC" w14:textId="77777777" w:rsidR="00917927" w:rsidRPr="00917927" w:rsidRDefault="00917927" w:rsidP="00917927">
      <w:pPr>
        <w:numPr>
          <w:ilvl w:val="0"/>
          <w:numId w:val="40"/>
        </w:numPr>
        <w:spacing w:line="360" w:lineRule="auto"/>
        <w:rPr>
          <w:rFonts w:ascii="宋体" w:hAnsi="宋体" w:cs="Times New Roman"/>
          <w:szCs w:val="24"/>
        </w:rPr>
      </w:pPr>
      <w:r w:rsidRPr="00917927">
        <w:rPr>
          <w:rFonts w:ascii="宋体" w:hAnsi="宋体" w:cs="Times New Roman"/>
          <w:szCs w:val="24"/>
        </w:rPr>
        <w:t>优化程序，加多必要的注释，方便他人阅读时理解程序；</w:t>
      </w:r>
    </w:p>
    <w:p w14:paraId="4D8DBD98" w14:textId="1BF993ED" w:rsidR="00917927" w:rsidRPr="00A73E76" w:rsidRDefault="00917927" w:rsidP="00A73E76">
      <w:pPr>
        <w:numPr>
          <w:ilvl w:val="0"/>
          <w:numId w:val="40"/>
        </w:numPr>
        <w:spacing w:line="360" w:lineRule="auto"/>
        <w:rPr>
          <w:rFonts w:ascii="宋体" w:hAnsi="宋体" w:cs="Times New Roman"/>
          <w:szCs w:val="24"/>
        </w:rPr>
      </w:pPr>
      <w:r w:rsidRPr="00917927">
        <w:rPr>
          <w:rFonts w:ascii="宋体" w:hAnsi="宋体" w:cs="Times New Roman"/>
          <w:szCs w:val="24"/>
        </w:rPr>
        <w:t>优化测试，解决系统潜在的漏洞。</w:t>
      </w:r>
    </w:p>
    <w:p w14:paraId="4FD67F39" w14:textId="38F5C487" w:rsidR="005A3C89" w:rsidRDefault="005A3C89" w:rsidP="001854F5">
      <w:pPr>
        <w:pStyle w:val="1"/>
        <w:numPr>
          <w:ilvl w:val="0"/>
          <w:numId w:val="1"/>
        </w:numPr>
        <w:jc w:val="left"/>
      </w:pPr>
      <w:bookmarkStart w:id="43" w:name="_Toc503266950"/>
      <w:r>
        <w:rPr>
          <w:rFonts w:hint="eastAsia"/>
        </w:rPr>
        <w:t>附录</w:t>
      </w:r>
      <w:bookmarkEnd w:id="43"/>
    </w:p>
    <w:p w14:paraId="47813D7E" w14:textId="174D4736" w:rsidR="00E91E02" w:rsidRDefault="00E91E02" w:rsidP="00E91E02">
      <w:r w:rsidRPr="00E91E02">
        <w:rPr>
          <w:rFonts w:hint="eastAsia"/>
        </w:rPr>
        <w:t>以附录形式给出创建数据库及数据库对象的</w:t>
      </w:r>
      <w:r w:rsidRPr="00E91E02">
        <w:t>SQL</w:t>
      </w:r>
      <w:r w:rsidRPr="00E91E02">
        <w:t>脚本文件；</w:t>
      </w:r>
    </w:p>
    <w:p w14:paraId="3E0A2706" w14:textId="6F93DFE3" w:rsidR="00911DF9" w:rsidRDefault="00921CFC"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 xml:space="preserve"> </w:t>
      </w:r>
      <w:r w:rsidR="00911DF9">
        <w:rPr>
          <w:rFonts w:ascii="Consolas" w:eastAsiaTheme="minorEastAsia" w:hAnsi="Consolas" w:cs="Consolas"/>
          <w:b/>
          <w:bCs/>
          <w:kern w:val="0"/>
          <w:sz w:val="19"/>
          <w:szCs w:val="19"/>
        </w:rPr>
        <w:t xml:space="preserve">  </w:t>
      </w:r>
      <w:r w:rsidR="00911DF9">
        <w:rPr>
          <w:rFonts w:ascii="Consolas" w:eastAsiaTheme="minorEastAsia" w:hAnsi="Consolas" w:cs="Consolas"/>
          <w:color w:val="0000FF"/>
          <w:kern w:val="0"/>
          <w:sz w:val="19"/>
          <w:szCs w:val="19"/>
        </w:rPr>
        <w:t>use</w:t>
      </w:r>
      <w:r w:rsidR="00911DF9">
        <w:rPr>
          <w:rFonts w:ascii="Consolas" w:eastAsiaTheme="minorEastAsia" w:hAnsi="Consolas" w:cs="Consolas"/>
          <w:b/>
          <w:bCs/>
          <w:kern w:val="0"/>
          <w:sz w:val="19"/>
          <w:szCs w:val="19"/>
        </w:rPr>
        <w:t xml:space="preserve"> </w:t>
      </w:r>
      <w:r w:rsidR="00911DF9">
        <w:rPr>
          <w:rFonts w:ascii="Consolas" w:eastAsiaTheme="minorEastAsia" w:hAnsi="Consolas" w:cs="Consolas"/>
          <w:kern w:val="0"/>
          <w:sz w:val="19"/>
          <w:szCs w:val="19"/>
        </w:rPr>
        <w:t>LibraryBase</w:t>
      </w:r>
      <w:r w:rsidR="00911DF9">
        <w:rPr>
          <w:rFonts w:ascii="Consolas" w:eastAsiaTheme="minorEastAsia" w:hAnsi="Consolas" w:cs="Consolas"/>
          <w:color w:val="808080"/>
          <w:kern w:val="0"/>
          <w:sz w:val="19"/>
          <w:szCs w:val="19"/>
        </w:rPr>
        <w:t>;</w:t>
      </w:r>
    </w:p>
    <w:p w14:paraId="2687E793"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color w:val="808080"/>
          <w:kern w:val="0"/>
          <w:sz w:val="19"/>
          <w:szCs w:val="19"/>
        </w:rPr>
        <w:t>(</w:t>
      </w:r>
    </w:p>
    <w:p w14:paraId="46CBB670"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ID</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1022BDD5"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UserName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b/>
          <w:bCs/>
          <w:kern w:val="0"/>
          <w:sz w:val="19"/>
          <w:szCs w:val="19"/>
        </w:rPr>
        <w:t xml:space="preserve"> </w:t>
      </w:r>
    </w:p>
    <w:p w14:paraId="1FD9515F"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color w:val="0000FF"/>
          <w:kern w:val="0"/>
          <w:sz w:val="19"/>
          <w:szCs w:val="19"/>
        </w:rPr>
        <w:t>Password</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b/>
          <w:bCs/>
          <w:kern w:val="0"/>
          <w:sz w:val="19"/>
          <w:szCs w:val="19"/>
        </w:rPr>
        <w:t xml:space="preserve"> </w:t>
      </w:r>
    </w:p>
    <w:p w14:paraId="6F137DCE"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color w:val="FF00FF"/>
          <w:kern w:val="0"/>
          <w:sz w:val="19"/>
          <w:szCs w:val="19"/>
        </w:rPr>
        <w:t>Power</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b/>
          <w:bCs/>
          <w:kern w:val="0"/>
          <w:sz w:val="19"/>
          <w:szCs w:val="19"/>
        </w:rPr>
        <w:t xml:space="preserve"> </w:t>
      </w:r>
    </w:p>
    <w:p w14:paraId="59CE2EF0"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ID_User_Containt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w:t>
      </w:r>
      <w:r>
        <w:rPr>
          <w:rFonts w:ascii="Consolas" w:eastAsiaTheme="minorEastAsia" w:hAnsi="Consolas" w:cs="Consolas"/>
          <w:color w:val="808080"/>
          <w:kern w:val="0"/>
          <w:sz w:val="19"/>
          <w:szCs w:val="19"/>
        </w:rPr>
        <w:t>));</w:t>
      </w:r>
    </w:p>
    <w:p w14:paraId="55EB84A1"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474BED5A"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color w:val="808080"/>
          <w:kern w:val="0"/>
          <w:sz w:val="19"/>
          <w:szCs w:val="19"/>
        </w:rPr>
        <w:t>(</w:t>
      </w:r>
    </w:p>
    <w:p w14:paraId="46DD7FDE"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BookID</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3A7F5040"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BookName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b/>
          <w:bCs/>
          <w:kern w:val="0"/>
          <w:sz w:val="19"/>
          <w:szCs w:val="19"/>
        </w:rPr>
        <w:t xml:space="preserve"> </w:t>
      </w:r>
    </w:p>
    <w:p w14:paraId="4136709B"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Press</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608ABD7A"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Author</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4593E2FD"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color w:val="0000FF"/>
          <w:kern w:val="0"/>
          <w:sz w:val="19"/>
          <w:szCs w:val="19"/>
        </w:rPr>
        <w:t>Address</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5577CC71"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PressDate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6FEADE4B"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Price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205EDBE2"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Com</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722631A9"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books_count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3E4C01F4"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borrowed_count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04F3B44D"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ID_Contraint_PK</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BookID</w:t>
      </w:r>
      <w:r>
        <w:rPr>
          <w:rFonts w:ascii="Consolas" w:eastAsiaTheme="minorEastAsia" w:hAnsi="Consolas" w:cs="Consolas"/>
          <w:color w:val="808080"/>
          <w:kern w:val="0"/>
          <w:sz w:val="19"/>
          <w:szCs w:val="19"/>
        </w:rPr>
        <w:t>));</w:t>
      </w:r>
    </w:p>
    <w:p w14:paraId="1458AC77"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28DD1771"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bookBrowse</w:t>
      </w:r>
      <w:r>
        <w:rPr>
          <w:rFonts w:ascii="Consolas" w:eastAsiaTheme="minorEastAsia" w:hAnsi="Consolas" w:cs="Consolas"/>
          <w:color w:val="808080"/>
          <w:kern w:val="0"/>
          <w:sz w:val="19"/>
          <w:szCs w:val="19"/>
        </w:rPr>
        <w:t>(</w:t>
      </w:r>
    </w:p>
    <w:p w14:paraId="44D90518"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ID</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identity</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54A548A7"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StudentID</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63E10DD3"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StudentName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4BDC4BB7"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BookID</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D51932E"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BookName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1D88348A"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ReturnDate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0D544A08"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BorrowDate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75A8DBB6"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Com</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40</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6A01C7E8"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kern w:val="0"/>
          <w:sz w:val="19"/>
          <w:szCs w:val="19"/>
        </w:rPr>
        <w:t>Is_Returned</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615EF39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ID_BookBrowse_Containt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12B489D5"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FK_StudentID</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foreign</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StudentID</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w:t>
      </w:r>
      <w:r>
        <w:rPr>
          <w:rFonts w:ascii="Consolas" w:eastAsiaTheme="minorEastAsia" w:hAnsi="Consolas" w:cs="Consolas"/>
          <w:color w:val="808080"/>
          <w:kern w:val="0"/>
          <w:sz w:val="19"/>
          <w:szCs w:val="19"/>
        </w:rPr>
        <w:t>),</w:t>
      </w:r>
    </w:p>
    <w:p w14:paraId="331861E8"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b/>
          <w:bC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FK_BookID</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foreign</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BookID</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BookID</w:t>
      </w:r>
      <w:r>
        <w:rPr>
          <w:rFonts w:ascii="Consolas" w:eastAsiaTheme="minorEastAsia" w:hAnsi="Consolas" w:cs="Consolas"/>
          <w:color w:val="808080"/>
          <w:kern w:val="0"/>
          <w:sz w:val="19"/>
          <w:szCs w:val="19"/>
        </w:rPr>
        <w:t>),</w:t>
      </w:r>
    </w:p>
    <w:p w14:paraId="4970DD98"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808080"/>
          <w:kern w:val="0"/>
          <w:sz w:val="19"/>
          <w:szCs w:val="19"/>
        </w:rPr>
        <w:lastRenderedPageBreak/>
        <w:t>);</w:t>
      </w:r>
    </w:p>
    <w:p w14:paraId="09F1E1AB"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1F6B219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unique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index</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user_num</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w:t>
      </w:r>
      <w:r>
        <w:rPr>
          <w:rFonts w:ascii="Consolas" w:eastAsiaTheme="minorEastAsia" w:hAnsi="Consolas" w:cs="Consolas"/>
          <w:color w:val="808080"/>
          <w:kern w:val="0"/>
          <w:sz w:val="19"/>
          <w:szCs w:val="19"/>
        </w:rPr>
        <w:t>);</w:t>
      </w:r>
    </w:p>
    <w:p w14:paraId="6BF511E5"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unique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index</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book_num</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BookID</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p>
    <w:p w14:paraId="33BC6F2F"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5F02349D"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Student_Borrow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UserName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BookID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BookName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ReturnDate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BorrowDate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Com</w:t>
      </w:r>
      <w:r>
        <w:rPr>
          <w:rFonts w:ascii="Consolas" w:eastAsiaTheme="minorEastAsia" w:hAnsi="Consolas" w:cs="Consolas"/>
          <w:color w:val="808080"/>
          <w:kern w:val="0"/>
          <w:sz w:val="19"/>
          <w:szCs w:val="19"/>
        </w:rPr>
        <w:t>)</w:t>
      </w:r>
    </w:p>
    <w:p w14:paraId="72A9635E"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as</w:t>
      </w:r>
      <w:r>
        <w:rPr>
          <w:rFonts w:ascii="Consolas" w:eastAsiaTheme="minorEastAsia" w:hAnsi="Consolas" w:cs="Consolas"/>
          <w:b/>
          <w:bCs/>
          <w:kern w:val="0"/>
          <w:sz w:val="19"/>
          <w:szCs w:val="19"/>
        </w:rPr>
        <w:t xml:space="preserve"> </w:t>
      </w:r>
    </w:p>
    <w:p w14:paraId="67560269"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UserTable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UserName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BookID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BookName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ReturnDate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BorrowDate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bookBrowse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Com</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from</w:t>
      </w:r>
    </w:p>
    <w:p w14:paraId="69A75A52"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kern w:val="0"/>
          <w:sz w:val="19"/>
          <w:szCs w:val="19"/>
        </w:rPr>
        <w:t>UserTable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bookBrowse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bookBrowse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StudentID</w:t>
      </w:r>
      <w:r>
        <w:rPr>
          <w:rFonts w:ascii="Consolas" w:eastAsiaTheme="minorEastAsia" w:hAnsi="Consolas" w:cs="Consolas"/>
          <w:b/>
          <w:bCs/>
          <w:kern w:val="0"/>
          <w:sz w:val="19"/>
          <w:szCs w:val="19"/>
        </w:rPr>
        <w:t xml:space="preserve"> </w:t>
      </w:r>
    </w:p>
    <w:p w14:paraId="5440F65F"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808080"/>
          <w:kern w:val="0"/>
          <w:sz w:val="19"/>
          <w:szCs w:val="19"/>
        </w:rPr>
        <w:t>and</w:t>
      </w:r>
      <w:r>
        <w:rPr>
          <w:rFonts w:ascii="Consolas" w:eastAsiaTheme="minorEastAsia" w:hAnsi="Consolas" w:cs="Consolas"/>
          <w:b/>
          <w:bCs/>
          <w:kern w:val="0"/>
          <w:sz w:val="19"/>
          <w:szCs w:val="19"/>
        </w:rPr>
        <w:tab/>
      </w:r>
      <w:r>
        <w:rPr>
          <w:rFonts w:ascii="Consolas" w:eastAsiaTheme="minorEastAsia" w:hAnsi="Consolas" w:cs="Consolas"/>
          <w:kern w:val="0"/>
          <w:sz w:val="19"/>
          <w:szCs w:val="19"/>
        </w:rPr>
        <w:t>books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BookID</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bookBrowse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BookID</w:t>
      </w:r>
      <w:r>
        <w:rPr>
          <w:rFonts w:ascii="Consolas" w:eastAsiaTheme="minorEastAsia" w:hAnsi="Consolas" w:cs="Consolas"/>
          <w:color w:val="808080"/>
          <w:kern w:val="0"/>
          <w:sz w:val="19"/>
          <w:szCs w:val="19"/>
        </w:rPr>
        <w:t>;</w:t>
      </w:r>
    </w:p>
    <w:p w14:paraId="5B387AA5"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20C5E782"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Student_Borrow</w:t>
      </w:r>
      <w:r>
        <w:rPr>
          <w:rFonts w:ascii="Consolas" w:eastAsiaTheme="minorEastAsia" w:hAnsi="Consolas" w:cs="Consolas"/>
          <w:color w:val="808080"/>
          <w:kern w:val="0"/>
          <w:sz w:val="19"/>
          <w:szCs w:val="19"/>
        </w:rPr>
        <w:t>;</w:t>
      </w:r>
    </w:p>
    <w:p w14:paraId="634F185A"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color w:val="808080"/>
          <w:kern w:val="0"/>
          <w:sz w:val="19"/>
          <w:szCs w:val="19"/>
        </w:rPr>
        <w:t>;</w:t>
      </w:r>
    </w:p>
    <w:p w14:paraId="6C662263"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color w:val="808080"/>
          <w:kern w:val="0"/>
          <w:sz w:val="19"/>
          <w:szCs w:val="19"/>
        </w:rPr>
        <w:t>;</w:t>
      </w:r>
    </w:p>
    <w:p w14:paraId="25422D2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b/>
          <w:bC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bookBrowse</w:t>
      </w:r>
      <w:r>
        <w:rPr>
          <w:rFonts w:ascii="Consolas" w:eastAsiaTheme="minorEastAsia" w:hAnsi="Consolas" w:cs="Consolas"/>
          <w:color w:val="808080"/>
          <w:kern w:val="0"/>
          <w:sz w:val="19"/>
          <w:szCs w:val="19"/>
        </w:rPr>
        <w:t>;</w:t>
      </w:r>
    </w:p>
    <w:p w14:paraId="76CBB88A"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007371E2"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67E4A65E"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'yang'</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'123456'</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系统管理员</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49CF57FD"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小明</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'1111'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学生</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326F632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小红</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'6666'</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学生</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763C55CA"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杨劲</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'6666'</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学生</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03B4192D"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许伟杰</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'6666'</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学生</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2F369151"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UserTable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6</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'yuan'</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'6666'</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书籍管理员</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5B718C38"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2E1D183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'C</w:t>
      </w:r>
      <w:r>
        <w:rPr>
          <w:rFonts w:ascii="Consolas" w:eastAsiaTheme="minorEastAsia" w:hAnsi="Consolas" w:cs="Consolas"/>
          <w:color w:val="FF0000"/>
          <w:kern w:val="0"/>
          <w:sz w:val="19"/>
          <w:szCs w:val="19"/>
        </w:rPr>
        <w:t>语言</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华南理工出版社</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谭浩强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中国广州</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'2015/1/1'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w:t>
      </w:r>
      <w:r>
        <w:rPr>
          <w:rFonts w:ascii="Consolas" w:eastAsiaTheme="minorEastAsia" w:hAnsi="Consolas" w:cs="Consolas"/>
          <w:color w:val="FF0000"/>
          <w:kern w:val="0"/>
          <w:sz w:val="19"/>
          <w:szCs w:val="19"/>
        </w:rPr>
        <w:t>元</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可借出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'0'</w:t>
      </w:r>
      <w:r>
        <w:rPr>
          <w:rFonts w:ascii="Consolas" w:eastAsiaTheme="minorEastAsia" w:hAnsi="Consolas" w:cs="Consolas"/>
          <w:color w:val="808080"/>
          <w:kern w:val="0"/>
          <w:sz w:val="19"/>
          <w:szCs w:val="19"/>
        </w:rPr>
        <w:t>);</w:t>
      </w:r>
    </w:p>
    <w:p w14:paraId="2D37921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编译原理</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清华大学出版社</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王生原</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中国北京</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'207/1/2'</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'18</w:t>
      </w:r>
      <w:r>
        <w:rPr>
          <w:rFonts w:ascii="Consolas" w:eastAsiaTheme="minorEastAsia" w:hAnsi="Consolas" w:cs="Consolas"/>
          <w:color w:val="FF0000"/>
          <w:kern w:val="0"/>
          <w:sz w:val="19"/>
          <w:szCs w:val="19"/>
        </w:rPr>
        <w:t>元</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可借出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'0'</w:t>
      </w:r>
      <w:r>
        <w:rPr>
          <w:rFonts w:ascii="Consolas" w:eastAsiaTheme="minorEastAsia" w:hAnsi="Consolas" w:cs="Consolas"/>
          <w:color w:val="808080"/>
          <w:kern w:val="0"/>
          <w:sz w:val="19"/>
          <w:szCs w:val="19"/>
        </w:rPr>
        <w:t>);</w:t>
      </w:r>
    </w:p>
    <w:p w14:paraId="47ED0D9E"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数据结构</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华南理工出版社</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张三</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中国广州</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'2011/1/1'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'40</w:t>
      </w:r>
      <w:r>
        <w:rPr>
          <w:rFonts w:ascii="Consolas" w:eastAsiaTheme="minorEastAsia" w:hAnsi="Consolas" w:cs="Consolas"/>
          <w:color w:val="FF0000"/>
          <w:kern w:val="0"/>
          <w:sz w:val="19"/>
          <w:szCs w:val="19"/>
        </w:rPr>
        <w:t>元</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可借出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'0'</w:t>
      </w:r>
      <w:r>
        <w:rPr>
          <w:rFonts w:ascii="Consolas" w:eastAsiaTheme="minorEastAsia" w:hAnsi="Consolas" w:cs="Consolas"/>
          <w:color w:val="808080"/>
          <w:kern w:val="0"/>
          <w:sz w:val="19"/>
          <w:szCs w:val="19"/>
        </w:rPr>
        <w:t>);</w:t>
      </w:r>
    </w:p>
    <w:p w14:paraId="6C30513E"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算法导论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电子工业出版社</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李四</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中国深圳</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'2012/1/1'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'30</w:t>
      </w:r>
      <w:r>
        <w:rPr>
          <w:rFonts w:ascii="Consolas" w:eastAsiaTheme="minorEastAsia" w:hAnsi="Consolas" w:cs="Consolas"/>
          <w:color w:val="FF0000"/>
          <w:kern w:val="0"/>
          <w:sz w:val="19"/>
          <w:szCs w:val="19"/>
        </w:rPr>
        <w:t>元</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可借出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'0'</w:t>
      </w:r>
      <w:r>
        <w:rPr>
          <w:rFonts w:ascii="Consolas" w:eastAsiaTheme="minorEastAsia" w:hAnsi="Consolas" w:cs="Consolas"/>
          <w:color w:val="808080"/>
          <w:kern w:val="0"/>
          <w:sz w:val="19"/>
          <w:szCs w:val="19"/>
        </w:rPr>
        <w:t>);</w:t>
      </w:r>
    </w:p>
    <w:p w14:paraId="14A9B87A"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'Android'</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华南理工出版社</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王五</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中国广州</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'2014/1/1'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'40</w:t>
      </w:r>
      <w:r>
        <w:rPr>
          <w:rFonts w:ascii="Consolas" w:eastAsiaTheme="minorEastAsia" w:hAnsi="Consolas" w:cs="Consolas"/>
          <w:color w:val="FF0000"/>
          <w:kern w:val="0"/>
          <w:sz w:val="19"/>
          <w:szCs w:val="19"/>
        </w:rPr>
        <w:t>元</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可借出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'0'</w:t>
      </w:r>
      <w:r>
        <w:rPr>
          <w:rFonts w:ascii="Consolas" w:eastAsiaTheme="minorEastAsia" w:hAnsi="Consolas" w:cs="Consolas"/>
          <w:color w:val="808080"/>
          <w:kern w:val="0"/>
          <w:sz w:val="19"/>
          <w:szCs w:val="19"/>
        </w:rPr>
        <w:t>);</w:t>
      </w:r>
    </w:p>
    <w:p w14:paraId="4E16EB06"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6</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计算机图形学</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电子工业出版社</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赵六</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中国香港</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'2012/1/1'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'30</w:t>
      </w:r>
      <w:r>
        <w:rPr>
          <w:rFonts w:ascii="Consolas" w:eastAsiaTheme="minorEastAsia" w:hAnsi="Consolas" w:cs="Consolas"/>
          <w:color w:val="FF0000"/>
          <w:kern w:val="0"/>
          <w:sz w:val="19"/>
          <w:szCs w:val="19"/>
        </w:rPr>
        <w:t>元</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可借出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'0'</w:t>
      </w:r>
      <w:r>
        <w:rPr>
          <w:rFonts w:ascii="Consolas" w:eastAsiaTheme="minorEastAsia" w:hAnsi="Consolas" w:cs="Consolas"/>
          <w:color w:val="808080"/>
          <w:kern w:val="0"/>
          <w:sz w:val="19"/>
          <w:szCs w:val="19"/>
        </w:rPr>
        <w:t>);</w:t>
      </w:r>
    </w:p>
    <w:p w14:paraId="604322B0"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0A96AE28"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bookBrowse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小明</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'C</w:t>
      </w:r>
      <w:r>
        <w:rPr>
          <w:rFonts w:ascii="Consolas" w:eastAsiaTheme="minorEastAsia" w:hAnsi="Consolas" w:cs="Consolas"/>
          <w:color w:val="FF0000"/>
          <w:kern w:val="0"/>
          <w:sz w:val="19"/>
          <w:szCs w:val="19"/>
        </w:rPr>
        <w:t>语言</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'2018/1/9'</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'2018/1/8'</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西区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是</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51A3DD71"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bookBrowse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小红</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'C</w:t>
      </w:r>
      <w:r>
        <w:rPr>
          <w:rFonts w:ascii="Consolas" w:eastAsiaTheme="minorEastAsia" w:hAnsi="Consolas" w:cs="Consolas"/>
          <w:color w:val="FF0000"/>
          <w:kern w:val="0"/>
          <w:sz w:val="19"/>
          <w:szCs w:val="19"/>
        </w:rPr>
        <w:t>语言</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'2018/1/9'</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'2018/1/5'</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西区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是</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167318A3"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lastRenderedPageBreak/>
        <w:t>INSERT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bookBrowse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许伟杰</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编译原理</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,null,</w:t>
      </w:r>
      <w:r>
        <w:rPr>
          <w:rFonts w:ascii="Consolas" w:eastAsiaTheme="minorEastAsia" w:hAnsi="Consolas" w:cs="Consolas"/>
          <w:color w:val="FF0000"/>
          <w:kern w:val="0"/>
          <w:sz w:val="19"/>
          <w:szCs w:val="19"/>
        </w:rPr>
        <w:t>'2018/1/5'</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西区</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color w:val="FF0000"/>
          <w:kern w:val="0"/>
          <w:sz w:val="19"/>
          <w:szCs w:val="19"/>
        </w:rPr>
        <w:t>否</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5884DDD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7C40270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4426E74D"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login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Yujie_Yang</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with</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password</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'123456'</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default_database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LibraryBase</w:t>
      </w:r>
      <w:r>
        <w:rPr>
          <w:rFonts w:ascii="Consolas" w:eastAsiaTheme="minorEastAsia" w:hAnsi="Consolas" w:cs="Consolas"/>
          <w:color w:val="808080"/>
          <w:kern w:val="0"/>
          <w:sz w:val="19"/>
          <w:szCs w:val="19"/>
        </w:rPr>
        <w:t>;</w:t>
      </w:r>
    </w:p>
    <w:p w14:paraId="23845D33"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user</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user1</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for</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login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Yujie_Yang</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with</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default_schema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dbo</w:t>
      </w:r>
      <w:r>
        <w:rPr>
          <w:rFonts w:ascii="Consolas" w:eastAsiaTheme="minorEastAsia" w:hAnsi="Consolas" w:cs="Consolas"/>
          <w:color w:val="808080"/>
          <w:kern w:val="0"/>
          <w:sz w:val="19"/>
          <w:szCs w:val="19"/>
        </w:rPr>
        <w:t>;</w:t>
      </w:r>
    </w:p>
    <w:p w14:paraId="27F83A68"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exec</w:t>
      </w:r>
      <w:r>
        <w:rPr>
          <w:rFonts w:ascii="Consolas" w:eastAsiaTheme="minorEastAsia" w:hAnsi="Consolas" w:cs="Consolas"/>
          <w:b/>
          <w:bCs/>
          <w:kern w:val="0"/>
          <w:sz w:val="19"/>
          <w:szCs w:val="19"/>
        </w:rPr>
        <w:t xml:space="preserve"> </w:t>
      </w:r>
      <w:r>
        <w:rPr>
          <w:rFonts w:ascii="Consolas" w:eastAsiaTheme="minorEastAsia" w:hAnsi="Consolas" w:cs="Consolas"/>
          <w:color w:val="800000"/>
          <w:kern w:val="0"/>
          <w:sz w:val="19"/>
          <w:szCs w:val="19"/>
        </w:rPr>
        <w:t>sp_addrolemember</w:t>
      </w:r>
      <w:r>
        <w:rPr>
          <w:rFonts w:ascii="Consolas" w:eastAsiaTheme="minorEastAsia" w:hAnsi="Consolas" w:cs="Consolas"/>
          <w:color w:val="0000FF"/>
          <w:kern w:val="0"/>
          <w:sz w:val="19"/>
          <w:szCs w:val="19"/>
        </w:rPr>
        <w:t xml:space="preserve"> </w:t>
      </w:r>
      <w:r>
        <w:rPr>
          <w:rFonts w:ascii="Consolas" w:eastAsiaTheme="minorEastAsia" w:hAnsi="Consolas" w:cs="Consolas"/>
          <w:color w:val="FF0000"/>
          <w:kern w:val="0"/>
          <w:sz w:val="19"/>
          <w:szCs w:val="19"/>
        </w:rPr>
        <w:t>'db_owner'</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FF0000"/>
          <w:kern w:val="0"/>
          <w:sz w:val="19"/>
          <w:szCs w:val="19"/>
        </w:rPr>
        <w:t>'user1'</w:t>
      </w:r>
      <w:r>
        <w:rPr>
          <w:rFonts w:ascii="Consolas" w:eastAsiaTheme="minorEastAsia" w:hAnsi="Consolas" w:cs="Consolas"/>
          <w:color w:val="808080"/>
          <w:kern w:val="0"/>
          <w:sz w:val="19"/>
          <w:szCs w:val="19"/>
        </w:rPr>
        <w:t>;</w:t>
      </w:r>
    </w:p>
    <w:p w14:paraId="78E56931"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14016C99"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15AFDD5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login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UserLogin</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with</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password</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'666'</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default_database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LibraryBase</w:t>
      </w:r>
      <w:r>
        <w:rPr>
          <w:rFonts w:ascii="Consolas" w:eastAsiaTheme="minorEastAsia" w:hAnsi="Consolas" w:cs="Consolas"/>
          <w:color w:val="808080"/>
          <w:kern w:val="0"/>
          <w:sz w:val="19"/>
          <w:szCs w:val="19"/>
        </w:rPr>
        <w:t>;</w:t>
      </w:r>
    </w:p>
    <w:p w14:paraId="16CBD99B"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user</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user2</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for</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login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UserLogin</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with</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default_schema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dbo</w:t>
      </w:r>
      <w:r>
        <w:rPr>
          <w:rFonts w:ascii="Consolas" w:eastAsiaTheme="minorEastAsia" w:hAnsi="Consolas" w:cs="Consolas"/>
          <w:color w:val="808080"/>
          <w:kern w:val="0"/>
          <w:sz w:val="19"/>
          <w:szCs w:val="19"/>
        </w:rPr>
        <w:t>;</w:t>
      </w:r>
    </w:p>
    <w:p w14:paraId="2567D837"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1BDE85B5"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SELECT</w:t>
      </w:r>
    </w:p>
    <w:p w14:paraId="42BC2E6C"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books</w:t>
      </w:r>
    </w:p>
    <w:p w14:paraId="484DAB84"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user2</w:t>
      </w:r>
    </w:p>
    <w:p w14:paraId="66B9CF54"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GO</w:t>
      </w:r>
    </w:p>
    <w:p w14:paraId="0153A455"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p>
    <w:p w14:paraId="00D40A0E"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color w:val="808080"/>
          <w:kern w:val="0"/>
          <w:sz w:val="19"/>
          <w:szCs w:val="19"/>
        </w:rPr>
        <w:t>,</w:t>
      </w:r>
      <w:r>
        <w:rPr>
          <w:rFonts w:ascii="Consolas" w:eastAsiaTheme="minorEastAsia" w:hAnsi="Consolas" w:cs="Consolas"/>
          <w:b/>
          <w:bCs/>
          <w:kern w:val="0"/>
          <w:sz w:val="19"/>
          <w:szCs w:val="19"/>
        </w:rPr>
        <w:t xml:space="preserve"> </w:t>
      </w:r>
      <w:r>
        <w:rPr>
          <w:rFonts w:ascii="Consolas" w:eastAsiaTheme="minorEastAsia" w:hAnsi="Consolas" w:cs="Consolas"/>
          <w:color w:val="0000FF"/>
          <w:kern w:val="0"/>
          <w:sz w:val="19"/>
          <w:szCs w:val="19"/>
        </w:rPr>
        <w:t>SELECT</w:t>
      </w:r>
    </w:p>
    <w:p w14:paraId="61925EE7"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bookBrowse</w:t>
      </w:r>
    </w:p>
    <w:p w14:paraId="474FA283" w14:textId="77777777" w:rsidR="00911DF9" w:rsidRDefault="00911DF9" w:rsidP="00911DF9">
      <w:pPr>
        <w:autoSpaceDE w:val="0"/>
        <w:autoSpaceDN w:val="0"/>
        <w:adjustRightInd w:val="0"/>
        <w:jc w:val="left"/>
        <w:rPr>
          <w:rFonts w:ascii="Consolas" w:eastAsiaTheme="minorEastAsia" w:hAnsi="Consolas" w:cs="Consolas"/>
          <w:b/>
          <w:bCs/>
          <w:kern w:val="0"/>
          <w:sz w:val="19"/>
          <w:szCs w:val="19"/>
        </w:rPr>
      </w:pPr>
      <w:r>
        <w:rPr>
          <w:rFonts w:ascii="Consolas" w:eastAsiaTheme="minorEastAsia" w:hAnsi="Consolas" w:cs="Consolas"/>
          <w:color w:val="0000FF"/>
          <w:kern w:val="0"/>
          <w:sz w:val="19"/>
          <w:szCs w:val="19"/>
        </w:rPr>
        <w:t>TO</w:t>
      </w:r>
      <w:r>
        <w:rPr>
          <w:rFonts w:ascii="Consolas" w:eastAsiaTheme="minorEastAsia" w:hAnsi="Consolas" w:cs="Consolas"/>
          <w:b/>
          <w:bCs/>
          <w:kern w:val="0"/>
          <w:sz w:val="19"/>
          <w:szCs w:val="19"/>
        </w:rPr>
        <w:t xml:space="preserve"> </w:t>
      </w:r>
      <w:r>
        <w:rPr>
          <w:rFonts w:ascii="Consolas" w:eastAsiaTheme="minorEastAsia" w:hAnsi="Consolas" w:cs="Consolas"/>
          <w:kern w:val="0"/>
          <w:sz w:val="19"/>
          <w:szCs w:val="19"/>
        </w:rPr>
        <w:t>user2</w:t>
      </w:r>
    </w:p>
    <w:p w14:paraId="551A5DF8" w14:textId="77777777" w:rsidR="00911DF9" w:rsidRDefault="00911DF9" w:rsidP="00911DF9">
      <w:pPr>
        <w:autoSpaceDE w:val="0"/>
        <w:autoSpaceDN w:val="0"/>
        <w:adjustRightInd w:val="0"/>
        <w:jc w:val="left"/>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GO</w:t>
      </w:r>
    </w:p>
    <w:p w14:paraId="0AB1B232" w14:textId="62ADBBCA" w:rsidR="00921CFC" w:rsidRPr="00921CFC" w:rsidRDefault="00921CFC" w:rsidP="00911DF9">
      <w:pPr>
        <w:autoSpaceDE w:val="0"/>
        <w:autoSpaceDN w:val="0"/>
        <w:adjustRightInd w:val="0"/>
        <w:jc w:val="left"/>
      </w:pPr>
    </w:p>
    <w:sectPr w:rsidR="00921CFC" w:rsidRPr="00921C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F6617" w14:textId="77777777" w:rsidR="006F2B98" w:rsidRDefault="006F2B98" w:rsidP="0022193F">
      <w:r>
        <w:separator/>
      </w:r>
    </w:p>
  </w:endnote>
  <w:endnote w:type="continuationSeparator" w:id="0">
    <w:p w14:paraId="08652513" w14:textId="77777777" w:rsidR="006F2B98" w:rsidRDefault="006F2B98" w:rsidP="00221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32784" w14:textId="77777777" w:rsidR="006F2B98" w:rsidRDefault="006F2B98" w:rsidP="0022193F">
      <w:r>
        <w:separator/>
      </w:r>
    </w:p>
  </w:footnote>
  <w:footnote w:type="continuationSeparator" w:id="0">
    <w:p w14:paraId="4233350A" w14:textId="77777777" w:rsidR="006F2B98" w:rsidRDefault="006F2B98" w:rsidP="002219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lvl w:ilvl="0">
      <w:start w:val="1"/>
      <w:numFmt w:val="bullet"/>
      <w:lvlText w:val=""/>
      <w:lvlJc w:val="left"/>
      <w:pPr>
        <w:tabs>
          <w:tab w:val="num" w:pos="840"/>
        </w:tabs>
        <w:ind w:left="420" w:hanging="420"/>
      </w:pPr>
      <w:rPr>
        <w:rFonts w:ascii="Wingdings" w:hAnsi="Wingdings" w:hint="default"/>
      </w:rPr>
    </w:lvl>
  </w:abstractNum>
  <w:abstractNum w:abstractNumId="1" w15:restartNumberingAfterBreak="0">
    <w:nsid w:val="00000004"/>
    <w:multiLevelType w:val="singleLevel"/>
    <w:tmpl w:val="00000004"/>
    <w:lvl w:ilvl="0">
      <w:start w:val="1"/>
      <w:numFmt w:val="bullet"/>
      <w:lvlText w:val=""/>
      <w:lvlJc w:val="left"/>
      <w:pPr>
        <w:tabs>
          <w:tab w:val="num" w:pos="840"/>
        </w:tabs>
        <w:ind w:left="420" w:hanging="420"/>
      </w:pPr>
      <w:rPr>
        <w:rFonts w:ascii="Wingdings" w:hAnsi="Wingdings" w:hint="default"/>
      </w:rPr>
    </w:lvl>
  </w:abstractNum>
  <w:abstractNum w:abstractNumId="2" w15:restartNumberingAfterBreak="0">
    <w:nsid w:val="00000007"/>
    <w:multiLevelType w:val="multilevel"/>
    <w:tmpl w:val="0000000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000000F"/>
    <w:multiLevelType w:val="multilevel"/>
    <w:tmpl w:val="0000000F"/>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0000011"/>
    <w:multiLevelType w:val="singleLevel"/>
    <w:tmpl w:val="00000011"/>
    <w:lvl w:ilvl="0">
      <w:start w:val="1"/>
      <w:numFmt w:val="bullet"/>
      <w:lvlText w:val=""/>
      <w:lvlJc w:val="left"/>
      <w:pPr>
        <w:tabs>
          <w:tab w:val="num" w:pos="840"/>
        </w:tabs>
        <w:ind w:left="420" w:hanging="420"/>
      </w:pPr>
      <w:rPr>
        <w:rFonts w:ascii="Wingdings" w:hAnsi="Wingdings" w:hint="default"/>
      </w:rPr>
    </w:lvl>
  </w:abstractNum>
  <w:abstractNum w:abstractNumId="5" w15:restartNumberingAfterBreak="0">
    <w:nsid w:val="00000012"/>
    <w:multiLevelType w:val="singleLevel"/>
    <w:tmpl w:val="00000012"/>
    <w:lvl w:ilvl="0">
      <w:start w:val="1"/>
      <w:numFmt w:val="decimalEnclosedCircleChinese"/>
      <w:suff w:val="nothing"/>
      <w:lvlText w:val="%1　"/>
      <w:lvlJc w:val="left"/>
      <w:pPr>
        <w:ind w:left="0" w:firstLine="400"/>
      </w:pPr>
      <w:rPr>
        <w:rFonts w:hint="eastAsia"/>
      </w:rPr>
    </w:lvl>
  </w:abstractNum>
  <w:abstractNum w:abstractNumId="6" w15:restartNumberingAfterBreak="0">
    <w:nsid w:val="00000015"/>
    <w:multiLevelType w:val="singleLevel"/>
    <w:tmpl w:val="00000015"/>
    <w:lvl w:ilvl="0">
      <w:start w:val="1"/>
      <w:numFmt w:val="bullet"/>
      <w:lvlText w:val=""/>
      <w:lvlJc w:val="left"/>
      <w:pPr>
        <w:tabs>
          <w:tab w:val="num" w:pos="840"/>
        </w:tabs>
        <w:ind w:left="420" w:hanging="420"/>
      </w:pPr>
      <w:rPr>
        <w:rFonts w:ascii="Wingdings" w:hAnsi="Wingdings" w:hint="default"/>
      </w:rPr>
    </w:lvl>
  </w:abstractNum>
  <w:abstractNum w:abstractNumId="7" w15:restartNumberingAfterBreak="0">
    <w:nsid w:val="00000016"/>
    <w:multiLevelType w:val="multilevel"/>
    <w:tmpl w:val="0000001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00000018"/>
    <w:multiLevelType w:val="singleLevel"/>
    <w:tmpl w:val="00000018"/>
    <w:lvl w:ilvl="0">
      <w:start w:val="1"/>
      <w:numFmt w:val="bullet"/>
      <w:lvlText w:val=""/>
      <w:lvlJc w:val="left"/>
      <w:pPr>
        <w:tabs>
          <w:tab w:val="num" w:pos="420"/>
        </w:tabs>
        <w:ind w:left="420" w:hanging="420"/>
      </w:pPr>
      <w:rPr>
        <w:rFonts w:ascii="Wingdings" w:hAnsi="Wingdings" w:hint="default"/>
      </w:rPr>
    </w:lvl>
  </w:abstractNum>
  <w:abstractNum w:abstractNumId="9" w15:restartNumberingAfterBreak="0">
    <w:nsid w:val="002835A0"/>
    <w:multiLevelType w:val="hybridMultilevel"/>
    <w:tmpl w:val="C200EA7C"/>
    <w:lvl w:ilvl="0" w:tplc="5C686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723776E"/>
    <w:multiLevelType w:val="hybridMultilevel"/>
    <w:tmpl w:val="18F4CF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4437B85"/>
    <w:multiLevelType w:val="hybridMultilevel"/>
    <w:tmpl w:val="C18E18D8"/>
    <w:lvl w:ilvl="0" w:tplc="06E4C7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6B3763F"/>
    <w:multiLevelType w:val="hybridMultilevel"/>
    <w:tmpl w:val="E21CCAE0"/>
    <w:lvl w:ilvl="0" w:tplc="93AA6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CA393B"/>
    <w:multiLevelType w:val="hybridMultilevel"/>
    <w:tmpl w:val="5B043A8A"/>
    <w:lvl w:ilvl="0" w:tplc="DE643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5468BE"/>
    <w:multiLevelType w:val="hybridMultilevel"/>
    <w:tmpl w:val="A2A0540E"/>
    <w:lvl w:ilvl="0" w:tplc="7EFC0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BB6693"/>
    <w:multiLevelType w:val="hybridMultilevel"/>
    <w:tmpl w:val="E19E2FC0"/>
    <w:lvl w:ilvl="0" w:tplc="306C1922">
      <w:start w:val="6"/>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2336E7"/>
    <w:multiLevelType w:val="hybridMultilevel"/>
    <w:tmpl w:val="A27606F2"/>
    <w:lvl w:ilvl="0" w:tplc="490E1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311C3D"/>
    <w:multiLevelType w:val="hybridMultilevel"/>
    <w:tmpl w:val="6DE2D84A"/>
    <w:lvl w:ilvl="0" w:tplc="5C686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742A92"/>
    <w:multiLevelType w:val="hybridMultilevel"/>
    <w:tmpl w:val="4D4247A6"/>
    <w:lvl w:ilvl="0" w:tplc="DE643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C31886"/>
    <w:multiLevelType w:val="hybridMultilevel"/>
    <w:tmpl w:val="29C0FA9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1803007"/>
    <w:multiLevelType w:val="hybridMultilevel"/>
    <w:tmpl w:val="6BAAB9E2"/>
    <w:lvl w:ilvl="0" w:tplc="0FCC7B58">
      <w:start w:val="8"/>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CD2C69"/>
    <w:multiLevelType w:val="hybridMultilevel"/>
    <w:tmpl w:val="C3E824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0A2546"/>
    <w:multiLevelType w:val="hybridMultilevel"/>
    <w:tmpl w:val="616CE06C"/>
    <w:lvl w:ilvl="0" w:tplc="956A8CAA">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452543"/>
    <w:multiLevelType w:val="hybridMultilevel"/>
    <w:tmpl w:val="083C2FFC"/>
    <w:lvl w:ilvl="0" w:tplc="D8CE0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427B28"/>
    <w:multiLevelType w:val="hybridMultilevel"/>
    <w:tmpl w:val="3AB49694"/>
    <w:lvl w:ilvl="0" w:tplc="7EF02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C10235"/>
    <w:multiLevelType w:val="hybridMultilevel"/>
    <w:tmpl w:val="98A09D78"/>
    <w:lvl w:ilvl="0" w:tplc="3364D3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7C10DA5"/>
    <w:multiLevelType w:val="hybridMultilevel"/>
    <w:tmpl w:val="3E48E1A6"/>
    <w:lvl w:ilvl="0" w:tplc="490E1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4557AD"/>
    <w:multiLevelType w:val="hybridMultilevel"/>
    <w:tmpl w:val="943060D8"/>
    <w:lvl w:ilvl="0" w:tplc="306C1922">
      <w:start w:val="6"/>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846367B"/>
    <w:multiLevelType w:val="hybridMultilevel"/>
    <w:tmpl w:val="9A6CBFE0"/>
    <w:lvl w:ilvl="0" w:tplc="E7227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F63102"/>
    <w:multiLevelType w:val="singleLevel"/>
    <w:tmpl w:val="00000000"/>
    <w:lvl w:ilvl="0">
      <w:start w:val="1"/>
      <w:numFmt w:val="bullet"/>
      <w:lvlText w:val=""/>
      <w:lvlJc w:val="left"/>
      <w:pPr>
        <w:tabs>
          <w:tab w:val="num" w:pos="840"/>
        </w:tabs>
        <w:ind w:left="420" w:hanging="420"/>
      </w:pPr>
      <w:rPr>
        <w:rFonts w:ascii="Wingdings" w:hAnsi="Wingdings" w:hint="default"/>
      </w:rPr>
    </w:lvl>
  </w:abstractNum>
  <w:abstractNum w:abstractNumId="30" w15:restartNumberingAfterBreak="0">
    <w:nsid w:val="61DF6CB9"/>
    <w:multiLevelType w:val="hybridMultilevel"/>
    <w:tmpl w:val="9A8EE790"/>
    <w:lvl w:ilvl="0" w:tplc="1F926E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5E75C6"/>
    <w:multiLevelType w:val="hybridMultilevel"/>
    <w:tmpl w:val="E20A4DD0"/>
    <w:lvl w:ilvl="0" w:tplc="04090013">
      <w:start w:val="1"/>
      <w:numFmt w:val="chineseCountingThousand"/>
      <w:lvlText w:val="%1、"/>
      <w:lvlJc w:val="left"/>
      <w:pPr>
        <w:ind w:left="786" w:hanging="420"/>
      </w:pPr>
    </w:lvl>
    <w:lvl w:ilvl="1" w:tplc="04090019" w:tentative="1">
      <w:start w:val="1"/>
      <w:numFmt w:val="lowerLetter"/>
      <w:lvlText w:val="%2)"/>
      <w:lvlJc w:val="left"/>
      <w:pPr>
        <w:ind w:left="1206" w:hanging="420"/>
      </w:pPr>
    </w:lvl>
    <w:lvl w:ilvl="2" w:tplc="0409001B" w:tentative="1">
      <w:start w:val="1"/>
      <w:numFmt w:val="lowerRoman"/>
      <w:lvlText w:val="%3."/>
      <w:lvlJc w:val="right"/>
      <w:pPr>
        <w:ind w:left="1626" w:hanging="420"/>
      </w:pPr>
    </w:lvl>
    <w:lvl w:ilvl="3" w:tplc="0409000F" w:tentative="1">
      <w:start w:val="1"/>
      <w:numFmt w:val="decimal"/>
      <w:lvlText w:val="%4."/>
      <w:lvlJc w:val="left"/>
      <w:pPr>
        <w:ind w:left="2046" w:hanging="420"/>
      </w:pPr>
    </w:lvl>
    <w:lvl w:ilvl="4" w:tplc="04090019" w:tentative="1">
      <w:start w:val="1"/>
      <w:numFmt w:val="lowerLetter"/>
      <w:lvlText w:val="%5)"/>
      <w:lvlJc w:val="left"/>
      <w:pPr>
        <w:ind w:left="2466" w:hanging="420"/>
      </w:pPr>
    </w:lvl>
    <w:lvl w:ilvl="5" w:tplc="0409001B" w:tentative="1">
      <w:start w:val="1"/>
      <w:numFmt w:val="lowerRoman"/>
      <w:lvlText w:val="%6."/>
      <w:lvlJc w:val="right"/>
      <w:pPr>
        <w:ind w:left="2886" w:hanging="420"/>
      </w:pPr>
    </w:lvl>
    <w:lvl w:ilvl="6" w:tplc="0409000F" w:tentative="1">
      <w:start w:val="1"/>
      <w:numFmt w:val="decimal"/>
      <w:lvlText w:val="%7."/>
      <w:lvlJc w:val="left"/>
      <w:pPr>
        <w:ind w:left="3306" w:hanging="420"/>
      </w:pPr>
    </w:lvl>
    <w:lvl w:ilvl="7" w:tplc="04090019" w:tentative="1">
      <w:start w:val="1"/>
      <w:numFmt w:val="lowerLetter"/>
      <w:lvlText w:val="%8)"/>
      <w:lvlJc w:val="left"/>
      <w:pPr>
        <w:ind w:left="3726" w:hanging="420"/>
      </w:pPr>
    </w:lvl>
    <w:lvl w:ilvl="8" w:tplc="0409001B" w:tentative="1">
      <w:start w:val="1"/>
      <w:numFmt w:val="lowerRoman"/>
      <w:lvlText w:val="%9."/>
      <w:lvlJc w:val="right"/>
      <w:pPr>
        <w:ind w:left="4146" w:hanging="420"/>
      </w:pPr>
    </w:lvl>
  </w:abstractNum>
  <w:abstractNum w:abstractNumId="32" w15:restartNumberingAfterBreak="0">
    <w:nsid w:val="640F5D06"/>
    <w:multiLevelType w:val="hybridMultilevel"/>
    <w:tmpl w:val="952AD82C"/>
    <w:lvl w:ilvl="0" w:tplc="5C686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856C50"/>
    <w:multiLevelType w:val="hybridMultilevel"/>
    <w:tmpl w:val="2ADEE4E4"/>
    <w:lvl w:ilvl="0" w:tplc="D8CE0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EC71363"/>
    <w:multiLevelType w:val="hybridMultilevel"/>
    <w:tmpl w:val="032ACAAA"/>
    <w:lvl w:ilvl="0" w:tplc="0F743D16">
      <w:start w:val="6"/>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20392A"/>
    <w:multiLevelType w:val="hybridMultilevel"/>
    <w:tmpl w:val="66A661EC"/>
    <w:lvl w:ilvl="0" w:tplc="B4EC347C">
      <w:start w:val="7"/>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6501A0"/>
    <w:multiLevelType w:val="hybridMultilevel"/>
    <w:tmpl w:val="A894B10A"/>
    <w:lvl w:ilvl="0" w:tplc="22E02C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4F1603"/>
    <w:multiLevelType w:val="hybridMultilevel"/>
    <w:tmpl w:val="6D98FF56"/>
    <w:lvl w:ilvl="0" w:tplc="9DC03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F704AD"/>
    <w:multiLevelType w:val="hybridMultilevel"/>
    <w:tmpl w:val="AAC28574"/>
    <w:lvl w:ilvl="0" w:tplc="7D943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9C96F84"/>
    <w:multiLevelType w:val="hybridMultilevel"/>
    <w:tmpl w:val="D592D9D2"/>
    <w:lvl w:ilvl="0" w:tplc="BD9CBC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9"/>
  </w:num>
  <w:num w:numId="3">
    <w:abstractNumId w:val="28"/>
  </w:num>
  <w:num w:numId="4">
    <w:abstractNumId w:val="25"/>
  </w:num>
  <w:num w:numId="5">
    <w:abstractNumId w:val="24"/>
  </w:num>
  <w:num w:numId="6">
    <w:abstractNumId w:val="23"/>
  </w:num>
  <w:num w:numId="7">
    <w:abstractNumId w:val="31"/>
  </w:num>
  <w:num w:numId="8">
    <w:abstractNumId w:val="27"/>
  </w:num>
  <w:num w:numId="9">
    <w:abstractNumId w:val="33"/>
  </w:num>
  <w:num w:numId="10">
    <w:abstractNumId w:val="21"/>
  </w:num>
  <w:num w:numId="11">
    <w:abstractNumId w:val="34"/>
  </w:num>
  <w:num w:numId="12">
    <w:abstractNumId w:val="35"/>
  </w:num>
  <w:num w:numId="13">
    <w:abstractNumId w:val="14"/>
  </w:num>
  <w:num w:numId="14">
    <w:abstractNumId w:val="37"/>
  </w:num>
  <w:num w:numId="15">
    <w:abstractNumId w:val="15"/>
  </w:num>
  <w:num w:numId="16">
    <w:abstractNumId w:val="20"/>
  </w:num>
  <w:num w:numId="17">
    <w:abstractNumId w:val="12"/>
  </w:num>
  <w:num w:numId="18">
    <w:abstractNumId w:val="11"/>
  </w:num>
  <w:num w:numId="19">
    <w:abstractNumId w:val="17"/>
  </w:num>
  <w:num w:numId="20">
    <w:abstractNumId w:val="32"/>
  </w:num>
  <w:num w:numId="21">
    <w:abstractNumId w:val="9"/>
  </w:num>
  <w:num w:numId="22">
    <w:abstractNumId w:val="30"/>
  </w:num>
  <w:num w:numId="23">
    <w:abstractNumId w:val="36"/>
  </w:num>
  <w:num w:numId="24">
    <w:abstractNumId w:val="38"/>
  </w:num>
  <w:num w:numId="25">
    <w:abstractNumId w:val="5"/>
  </w:num>
  <w:num w:numId="26">
    <w:abstractNumId w:val="8"/>
  </w:num>
  <w:num w:numId="27">
    <w:abstractNumId w:val="1"/>
  </w:num>
  <w:num w:numId="28">
    <w:abstractNumId w:val="6"/>
  </w:num>
  <w:num w:numId="29">
    <w:abstractNumId w:val="2"/>
  </w:num>
  <w:num w:numId="30">
    <w:abstractNumId w:val="0"/>
  </w:num>
  <w:num w:numId="31">
    <w:abstractNumId w:val="7"/>
  </w:num>
  <w:num w:numId="32">
    <w:abstractNumId w:val="4"/>
  </w:num>
  <w:num w:numId="33">
    <w:abstractNumId w:val="3"/>
  </w:num>
  <w:num w:numId="34">
    <w:abstractNumId w:val="29"/>
  </w:num>
  <w:num w:numId="35">
    <w:abstractNumId w:val="16"/>
  </w:num>
  <w:num w:numId="36">
    <w:abstractNumId w:val="26"/>
  </w:num>
  <w:num w:numId="37">
    <w:abstractNumId w:val="10"/>
  </w:num>
  <w:num w:numId="38">
    <w:abstractNumId w:val="13"/>
  </w:num>
  <w:num w:numId="39">
    <w:abstractNumId w:val="18"/>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85D"/>
    <w:rsid w:val="000020CE"/>
    <w:rsid w:val="000036B9"/>
    <w:rsid w:val="00015387"/>
    <w:rsid w:val="000353EB"/>
    <w:rsid w:val="000557C2"/>
    <w:rsid w:val="00076FF5"/>
    <w:rsid w:val="000B3F88"/>
    <w:rsid w:val="000F0BE9"/>
    <w:rsid w:val="00105699"/>
    <w:rsid w:val="00106E3C"/>
    <w:rsid w:val="00115A40"/>
    <w:rsid w:val="00130005"/>
    <w:rsid w:val="00134AD1"/>
    <w:rsid w:val="00147244"/>
    <w:rsid w:val="001639ED"/>
    <w:rsid w:val="001701E5"/>
    <w:rsid w:val="00182DE3"/>
    <w:rsid w:val="00183494"/>
    <w:rsid w:val="001854F5"/>
    <w:rsid w:val="00193F71"/>
    <w:rsid w:val="001C2A99"/>
    <w:rsid w:val="001E6BCA"/>
    <w:rsid w:val="001F0F8E"/>
    <w:rsid w:val="0022193F"/>
    <w:rsid w:val="0023646F"/>
    <w:rsid w:val="002375F5"/>
    <w:rsid w:val="002550E9"/>
    <w:rsid w:val="002603C0"/>
    <w:rsid w:val="002655A5"/>
    <w:rsid w:val="002809EC"/>
    <w:rsid w:val="00284C1C"/>
    <w:rsid w:val="00287323"/>
    <w:rsid w:val="002C49F3"/>
    <w:rsid w:val="002D53A3"/>
    <w:rsid w:val="002E62C5"/>
    <w:rsid w:val="002F0F17"/>
    <w:rsid w:val="002F109E"/>
    <w:rsid w:val="00343C73"/>
    <w:rsid w:val="0035126E"/>
    <w:rsid w:val="003517AE"/>
    <w:rsid w:val="00372B58"/>
    <w:rsid w:val="00373571"/>
    <w:rsid w:val="003A1EE6"/>
    <w:rsid w:val="003A754E"/>
    <w:rsid w:val="003B597E"/>
    <w:rsid w:val="004035C8"/>
    <w:rsid w:val="004060F5"/>
    <w:rsid w:val="00414B8D"/>
    <w:rsid w:val="0043189D"/>
    <w:rsid w:val="00455089"/>
    <w:rsid w:val="00460689"/>
    <w:rsid w:val="00465582"/>
    <w:rsid w:val="004B068F"/>
    <w:rsid w:val="004C1DA9"/>
    <w:rsid w:val="005041A2"/>
    <w:rsid w:val="0057749F"/>
    <w:rsid w:val="0059447E"/>
    <w:rsid w:val="0059502A"/>
    <w:rsid w:val="00596982"/>
    <w:rsid w:val="005A3C89"/>
    <w:rsid w:val="005A4621"/>
    <w:rsid w:val="005A6CE9"/>
    <w:rsid w:val="005D16D8"/>
    <w:rsid w:val="005E50AC"/>
    <w:rsid w:val="00613FB5"/>
    <w:rsid w:val="00617F1A"/>
    <w:rsid w:val="00621EDF"/>
    <w:rsid w:val="006350E7"/>
    <w:rsid w:val="006934B8"/>
    <w:rsid w:val="006D58D9"/>
    <w:rsid w:val="006F2B98"/>
    <w:rsid w:val="007507DE"/>
    <w:rsid w:val="00755100"/>
    <w:rsid w:val="007B2FA4"/>
    <w:rsid w:val="007C086E"/>
    <w:rsid w:val="007C7BA5"/>
    <w:rsid w:val="007D3011"/>
    <w:rsid w:val="0086236C"/>
    <w:rsid w:val="00874E9D"/>
    <w:rsid w:val="008B3E48"/>
    <w:rsid w:val="008C4A81"/>
    <w:rsid w:val="00911DF9"/>
    <w:rsid w:val="00917927"/>
    <w:rsid w:val="00921CFC"/>
    <w:rsid w:val="009273B9"/>
    <w:rsid w:val="00934FB2"/>
    <w:rsid w:val="00967641"/>
    <w:rsid w:val="00980D4A"/>
    <w:rsid w:val="009C07EA"/>
    <w:rsid w:val="009C23BA"/>
    <w:rsid w:val="009C6DE1"/>
    <w:rsid w:val="009C78F2"/>
    <w:rsid w:val="009D2142"/>
    <w:rsid w:val="009F15C1"/>
    <w:rsid w:val="009F5DE8"/>
    <w:rsid w:val="00A17193"/>
    <w:rsid w:val="00A2225C"/>
    <w:rsid w:val="00A251D4"/>
    <w:rsid w:val="00A56B21"/>
    <w:rsid w:val="00A61492"/>
    <w:rsid w:val="00A73E76"/>
    <w:rsid w:val="00AC20CB"/>
    <w:rsid w:val="00AE0EF0"/>
    <w:rsid w:val="00AF2CF8"/>
    <w:rsid w:val="00B42410"/>
    <w:rsid w:val="00B454BB"/>
    <w:rsid w:val="00B53847"/>
    <w:rsid w:val="00B55533"/>
    <w:rsid w:val="00B67D9D"/>
    <w:rsid w:val="00B733A0"/>
    <w:rsid w:val="00B92BC5"/>
    <w:rsid w:val="00BD29DA"/>
    <w:rsid w:val="00C63C29"/>
    <w:rsid w:val="00C8604B"/>
    <w:rsid w:val="00C87601"/>
    <w:rsid w:val="00C95AAC"/>
    <w:rsid w:val="00CB0FE9"/>
    <w:rsid w:val="00CD1D2F"/>
    <w:rsid w:val="00D108AD"/>
    <w:rsid w:val="00D11299"/>
    <w:rsid w:val="00D433B5"/>
    <w:rsid w:val="00D6190D"/>
    <w:rsid w:val="00D77F05"/>
    <w:rsid w:val="00DC31F1"/>
    <w:rsid w:val="00DD0802"/>
    <w:rsid w:val="00DD73C4"/>
    <w:rsid w:val="00E04B6D"/>
    <w:rsid w:val="00E153CC"/>
    <w:rsid w:val="00E328FE"/>
    <w:rsid w:val="00E4185D"/>
    <w:rsid w:val="00E604EF"/>
    <w:rsid w:val="00E623E6"/>
    <w:rsid w:val="00E91E02"/>
    <w:rsid w:val="00ED48F8"/>
    <w:rsid w:val="00EF441D"/>
    <w:rsid w:val="00EF7076"/>
    <w:rsid w:val="00F143EF"/>
    <w:rsid w:val="00F17A41"/>
    <w:rsid w:val="00F17B3C"/>
    <w:rsid w:val="00F333DE"/>
    <w:rsid w:val="00F77D64"/>
    <w:rsid w:val="00F85EE1"/>
    <w:rsid w:val="00F957BF"/>
    <w:rsid w:val="00FB174D"/>
    <w:rsid w:val="00FC3ADF"/>
    <w:rsid w:val="00FC6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4D4D1"/>
  <w15:chartTrackingRefBased/>
  <w15:docId w15:val="{56025971-AA17-450A-9F6C-6D87DEB9F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068F"/>
    <w:pPr>
      <w:widowControl w:val="0"/>
      <w:jc w:val="both"/>
    </w:pPr>
    <w:rPr>
      <w:rFonts w:eastAsia="宋体"/>
      <w:sz w:val="24"/>
    </w:rPr>
  </w:style>
  <w:style w:type="paragraph" w:styleId="1">
    <w:name w:val="heading 1"/>
    <w:basedOn w:val="a"/>
    <w:next w:val="a"/>
    <w:link w:val="10"/>
    <w:uiPriority w:val="9"/>
    <w:qFormat/>
    <w:rsid w:val="00076FF5"/>
    <w:pPr>
      <w:keepNext/>
      <w:keepLines/>
      <w:spacing w:before="120" w:after="120" w:line="360" w:lineRule="auto"/>
      <w:outlineLvl w:val="0"/>
    </w:pPr>
    <w:rPr>
      <w:b/>
      <w:bCs/>
      <w:kern w:val="44"/>
      <w:sz w:val="36"/>
      <w:szCs w:val="44"/>
    </w:rPr>
  </w:style>
  <w:style w:type="paragraph" w:styleId="2">
    <w:name w:val="heading 2"/>
    <w:basedOn w:val="a"/>
    <w:next w:val="a"/>
    <w:link w:val="20"/>
    <w:uiPriority w:val="9"/>
    <w:unhideWhenUsed/>
    <w:qFormat/>
    <w:rsid w:val="002375F5"/>
    <w:pPr>
      <w:keepNext/>
      <w:keepLines/>
      <w:spacing w:before="120" w:after="120" w:line="360" w:lineRule="auto"/>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19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193F"/>
    <w:rPr>
      <w:sz w:val="18"/>
      <w:szCs w:val="18"/>
    </w:rPr>
  </w:style>
  <w:style w:type="paragraph" w:styleId="a5">
    <w:name w:val="footer"/>
    <w:basedOn w:val="a"/>
    <w:link w:val="a6"/>
    <w:uiPriority w:val="99"/>
    <w:unhideWhenUsed/>
    <w:rsid w:val="0022193F"/>
    <w:pPr>
      <w:tabs>
        <w:tab w:val="center" w:pos="4153"/>
        <w:tab w:val="right" w:pos="8306"/>
      </w:tabs>
      <w:snapToGrid w:val="0"/>
      <w:jc w:val="left"/>
    </w:pPr>
    <w:rPr>
      <w:sz w:val="18"/>
      <w:szCs w:val="18"/>
    </w:rPr>
  </w:style>
  <w:style w:type="character" w:customStyle="1" w:styleId="a6">
    <w:name w:val="页脚 字符"/>
    <w:basedOn w:val="a0"/>
    <w:link w:val="a5"/>
    <w:uiPriority w:val="99"/>
    <w:rsid w:val="0022193F"/>
    <w:rPr>
      <w:sz w:val="18"/>
      <w:szCs w:val="18"/>
    </w:rPr>
  </w:style>
  <w:style w:type="character" w:customStyle="1" w:styleId="10">
    <w:name w:val="标题 1 字符"/>
    <w:basedOn w:val="a0"/>
    <w:link w:val="1"/>
    <w:uiPriority w:val="9"/>
    <w:rsid w:val="00076FF5"/>
    <w:rPr>
      <w:rFonts w:eastAsia="宋体"/>
      <w:b/>
      <w:bCs/>
      <w:kern w:val="44"/>
      <w:sz w:val="36"/>
      <w:szCs w:val="44"/>
    </w:rPr>
  </w:style>
  <w:style w:type="character" w:customStyle="1" w:styleId="20">
    <w:name w:val="标题 2 字符"/>
    <w:basedOn w:val="a0"/>
    <w:link w:val="2"/>
    <w:uiPriority w:val="9"/>
    <w:rsid w:val="002375F5"/>
    <w:rPr>
      <w:rFonts w:asciiTheme="majorHAnsi" w:eastAsiaTheme="majorEastAsia" w:hAnsiTheme="majorHAnsi" w:cstheme="majorBidi"/>
      <w:b/>
      <w:bCs/>
      <w:sz w:val="30"/>
      <w:szCs w:val="32"/>
    </w:rPr>
  </w:style>
  <w:style w:type="paragraph" w:styleId="a7">
    <w:name w:val="List Paragraph"/>
    <w:basedOn w:val="a"/>
    <w:uiPriority w:val="34"/>
    <w:qFormat/>
    <w:rsid w:val="00076FF5"/>
    <w:pPr>
      <w:ind w:firstLineChars="200" w:firstLine="420"/>
    </w:pPr>
  </w:style>
  <w:style w:type="paragraph" w:styleId="a8">
    <w:name w:val="Title"/>
    <w:basedOn w:val="a"/>
    <w:next w:val="a"/>
    <w:link w:val="a9"/>
    <w:uiPriority w:val="10"/>
    <w:qFormat/>
    <w:rsid w:val="00076FF5"/>
    <w:pPr>
      <w:jc w:val="center"/>
      <w:outlineLvl w:val="0"/>
    </w:pPr>
    <w:rPr>
      <w:rFonts w:asciiTheme="majorHAnsi" w:eastAsia="黑体" w:hAnsiTheme="majorHAnsi" w:cstheme="majorBidi"/>
      <w:b/>
      <w:bCs/>
      <w:sz w:val="52"/>
      <w:szCs w:val="32"/>
    </w:rPr>
  </w:style>
  <w:style w:type="character" w:customStyle="1" w:styleId="a9">
    <w:name w:val="标题 字符"/>
    <w:basedOn w:val="a0"/>
    <w:link w:val="a8"/>
    <w:uiPriority w:val="10"/>
    <w:rsid w:val="00076FF5"/>
    <w:rPr>
      <w:rFonts w:asciiTheme="majorHAnsi" w:eastAsia="黑体" w:hAnsiTheme="majorHAnsi" w:cstheme="majorBidi"/>
      <w:b/>
      <w:bCs/>
      <w:sz w:val="52"/>
      <w:szCs w:val="32"/>
    </w:rPr>
  </w:style>
  <w:style w:type="paragraph" w:styleId="aa">
    <w:name w:val="No Spacing"/>
    <w:uiPriority w:val="1"/>
    <w:qFormat/>
    <w:rsid w:val="00613FB5"/>
    <w:pPr>
      <w:widowControl w:val="0"/>
      <w:jc w:val="both"/>
    </w:pPr>
    <w:rPr>
      <w:rFonts w:eastAsia="宋体"/>
      <w:sz w:val="28"/>
    </w:rPr>
  </w:style>
  <w:style w:type="character" w:styleId="ab">
    <w:name w:val="Hyperlink"/>
    <w:basedOn w:val="a0"/>
    <w:uiPriority w:val="99"/>
    <w:unhideWhenUsed/>
    <w:rsid w:val="002375F5"/>
    <w:rPr>
      <w:color w:val="0563C1" w:themeColor="hyperlink"/>
      <w:u w:val="single"/>
    </w:rPr>
  </w:style>
  <w:style w:type="character" w:styleId="ac">
    <w:name w:val="Unresolved Mention"/>
    <w:basedOn w:val="a0"/>
    <w:uiPriority w:val="99"/>
    <w:semiHidden/>
    <w:unhideWhenUsed/>
    <w:rsid w:val="002375F5"/>
    <w:rPr>
      <w:color w:val="808080"/>
      <w:shd w:val="clear" w:color="auto" w:fill="E6E6E6"/>
    </w:rPr>
  </w:style>
  <w:style w:type="paragraph" w:styleId="TOC">
    <w:name w:val="TOC Heading"/>
    <w:basedOn w:val="1"/>
    <w:next w:val="a"/>
    <w:uiPriority w:val="39"/>
    <w:unhideWhenUsed/>
    <w:qFormat/>
    <w:rsid w:val="00F333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B53847"/>
    <w:pPr>
      <w:tabs>
        <w:tab w:val="right" w:leader="dot" w:pos="8296"/>
      </w:tabs>
      <w:spacing w:line="288" w:lineRule="auto"/>
    </w:pPr>
  </w:style>
  <w:style w:type="paragraph" w:styleId="21">
    <w:name w:val="toc 2"/>
    <w:basedOn w:val="a"/>
    <w:next w:val="a"/>
    <w:autoRedefine/>
    <w:uiPriority w:val="39"/>
    <w:unhideWhenUsed/>
    <w:rsid w:val="00F333DE"/>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subview/29/12654100.htm" TargetMode="External"/><Relationship Id="rId18" Type="http://schemas.openxmlformats.org/officeDocument/2006/relationships/hyperlink" Target="http://baike.baidu.com/subview/402382/19718738.htm" TargetMode="External"/><Relationship Id="rId26" Type="http://schemas.openxmlformats.org/officeDocument/2006/relationships/hyperlink" Target="http://baike.baidu.com/view/10110.htm" TargetMode="External"/><Relationship Id="rId39" Type="http://schemas.openxmlformats.org/officeDocument/2006/relationships/image" Target="media/image12.png"/><Relationship Id="rId21" Type="http://schemas.openxmlformats.org/officeDocument/2006/relationships/hyperlink" Target="http://baike.baidu.com/view/65706.htm"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1160382.htm" TargetMode="External"/><Relationship Id="rId29" Type="http://schemas.openxmlformats.org/officeDocument/2006/relationships/hyperlink" Target="http://baike.baidu.com/view/1659.htm" TargetMode="External"/><Relationship Id="rId11" Type="http://schemas.openxmlformats.org/officeDocument/2006/relationships/hyperlink" Target="http://baike.baidu.com/view/1088.htm" TargetMode="External"/><Relationship Id="rId24" Type="http://schemas.openxmlformats.org/officeDocument/2006/relationships/hyperlink" Target="http://baike.baidu.com/view/991489.htm"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baike.baidu.com/view/963152.htm" TargetMode="External"/><Relationship Id="rId14" Type="http://schemas.openxmlformats.org/officeDocument/2006/relationships/hyperlink" Target="http://baike.baidu.com/view/125370.htm" TargetMode="External"/><Relationship Id="rId22" Type="http://schemas.openxmlformats.org/officeDocument/2006/relationships/hyperlink" Target="http://baike.baidu.com/view/2251864.htm" TargetMode="External"/><Relationship Id="rId27" Type="http://schemas.openxmlformats.org/officeDocument/2006/relationships/hyperlink" Target="http://baike.baidu.com/view/63596.htm"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baike.baidu.com/view/38752.htm" TargetMode="External"/><Relationship Id="rId17" Type="http://schemas.openxmlformats.org/officeDocument/2006/relationships/hyperlink" Target="http://baike.baidu.com/view/159417.htm" TargetMode="External"/><Relationship Id="rId25" Type="http://schemas.openxmlformats.org/officeDocument/2006/relationships/hyperlink" Target="http://baike.baidu.com/view/6115.htm"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baike.baidu.com/view/421194.htm"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24.htm" TargetMode="External"/><Relationship Id="rId23" Type="http://schemas.openxmlformats.org/officeDocument/2006/relationships/hyperlink" Target="http://baike.baidu.com/view/138452.htm" TargetMode="External"/><Relationship Id="rId28" Type="http://schemas.openxmlformats.org/officeDocument/2006/relationships/hyperlink" Target="http://baike.baidu.com/subview/594567/8045349.htm"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baike.baidu.com/view/1088.htm"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4595A-1AB3-4952-AC64-B617A637D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38</Pages>
  <Words>3185</Words>
  <Characters>18161</Characters>
  <Application>Microsoft Office Word</Application>
  <DocSecurity>0</DocSecurity>
  <Lines>151</Lines>
  <Paragraphs>42</Paragraphs>
  <ScaleCrop>false</ScaleCrop>
  <Company/>
  <LinksUpToDate>false</LinksUpToDate>
  <CharactersWithSpaces>21304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杨劲</dc:creator>
  <cp:keywords/>
  <dc:description/>
  <cp:lastModifiedBy>yujie yang</cp:lastModifiedBy>
  <cp:revision>64</cp:revision>
  <dcterms:created xsi:type="dcterms:W3CDTF">2018-01-05T07:23:00Z</dcterms:created>
  <dcterms:modified xsi:type="dcterms:W3CDTF">2018-01-15T01:27:00Z</dcterms:modified>
</cp:coreProperties>
</file>